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FF7F90" w14:textId="77777777" w:rsidR="005F45BA" w:rsidRPr="0095205E" w:rsidRDefault="005F45BA" w:rsidP="005F45BA">
      <w:pPr>
        <w:pStyle w:val="Ttulo"/>
        <w:jc w:val="center"/>
        <w:rPr>
          <w:rFonts w:ascii="Times New Roman" w:hAnsi="Times New Roman" w:cs="Times New Roman"/>
          <w:sz w:val="24"/>
          <w:szCs w:val="24"/>
        </w:rPr>
      </w:pPr>
      <w:r w:rsidRPr="0095205E">
        <w:rPr>
          <w:rFonts w:ascii="Times New Roman" w:hAnsi="Times New Roman" w:cs="Times New Roman"/>
          <w:noProof/>
          <w:sz w:val="24"/>
          <w:szCs w:val="24"/>
          <w:lang w:eastAsia="es-HN"/>
        </w:rPr>
        <w:drawing>
          <wp:anchor distT="0" distB="0" distL="0" distR="0" simplePos="0" relativeHeight="251619328" behindDoc="1" locked="0" layoutInCell="1" allowOverlap="1" wp14:anchorId="0678EDB1" wp14:editId="684348E2">
            <wp:simplePos x="0" y="0"/>
            <wp:positionH relativeFrom="page">
              <wp:posOffset>4127647</wp:posOffset>
            </wp:positionH>
            <wp:positionV relativeFrom="page">
              <wp:posOffset>3296920</wp:posOffset>
            </wp:positionV>
            <wp:extent cx="3650615" cy="5071110"/>
            <wp:effectExtent l="0" t="0" r="0" b="0"/>
            <wp:wrapNone/>
            <wp:docPr id="1" name="graphic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s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205E">
        <w:rPr>
          <w:rFonts w:ascii="Times New Roman" w:hAnsi="Times New Roman" w:cs="Times New Roman"/>
          <w:noProof/>
          <w:sz w:val="24"/>
          <w:szCs w:val="24"/>
          <w:lang w:eastAsia="es-HN"/>
        </w:rPr>
        <w:drawing>
          <wp:inline distT="0" distB="0" distL="0" distR="0" wp14:anchorId="784FFF08" wp14:editId="6786CD07">
            <wp:extent cx="2917598" cy="1838325"/>
            <wp:effectExtent l="0" t="0" r="0" b="0"/>
            <wp:docPr id="2" name="Imagen 2" descr="E:\Teach UNAH\_Extracurricular\IDENTIDAD INSTITUCIONAL UNAH\LOGO\LOGO UNAH EN IMAGEN\LOGO UNAH FULL 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each UNAH\_Extracurricular\IDENTIDAD INSTITUCIONAL UNAH\LOGO\LOGO UNAH EN IMAGEN\LOGO UNAH FULL COLO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343" cy="184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D64A4" w14:textId="77777777" w:rsidR="005F45BA" w:rsidRPr="0095205E" w:rsidRDefault="005F45BA" w:rsidP="005F45BA">
      <w:pPr>
        <w:pStyle w:val="Ttulo"/>
        <w:tabs>
          <w:tab w:val="left" w:pos="4176"/>
        </w:tabs>
        <w:rPr>
          <w:rFonts w:ascii="Times New Roman" w:hAnsi="Times New Roman" w:cs="Times New Roman"/>
          <w:sz w:val="24"/>
          <w:szCs w:val="24"/>
        </w:rPr>
      </w:pPr>
      <w:r w:rsidRPr="0095205E">
        <w:rPr>
          <w:rFonts w:ascii="Times New Roman" w:hAnsi="Times New Roman" w:cs="Times New Roman"/>
          <w:sz w:val="24"/>
          <w:szCs w:val="24"/>
        </w:rPr>
        <w:tab/>
      </w:r>
    </w:p>
    <w:p w14:paraId="369AE3A9" w14:textId="1CF82DC1" w:rsidR="005F45BA" w:rsidRPr="00C112C5" w:rsidRDefault="005F45BA" w:rsidP="005F45BA">
      <w:pPr>
        <w:pStyle w:val="Ttulo"/>
        <w:jc w:val="center"/>
        <w:rPr>
          <w:rFonts w:ascii="Times New Roman" w:eastAsia="MS Mincho" w:hAnsi="Times New Roman" w:cs="Times New Roman"/>
          <w:b/>
          <w:sz w:val="32"/>
          <w:szCs w:val="24"/>
          <w:lang w:eastAsia="ja-JP"/>
        </w:rPr>
      </w:pPr>
      <w:r w:rsidRPr="00C112C5">
        <w:rPr>
          <w:rFonts w:ascii="Times New Roman" w:hAnsi="Times New Roman" w:cs="Times New Roman"/>
          <w:b/>
          <w:sz w:val="32"/>
          <w:szCs w:val="24"/>
        </w:rPr>
        <w:t>IS-</w:t>
      </w:r>
      <w:r w:rsidR="00B02063" w:rsidRPr="00C112C5">
        <w:rPr>
          <w:rFonts w:ascii="Times New Roman" w:hAnsi="Times New Roman" w:cs="Times New Roman"/>
          <w:b/>
          <w:sz w:val="32"/>
          <w:szCs w:val="24"/>
        </w:rPr>
        <w:t>912</w:t>
      </w:r>
      <w:r w:rsidRPr="00C112C5">
        <w:rPr>
          <w:rFonts w:ascii="Times New Roman" w:hAnsi="Times New Roman" w:cs="Times New Roman"/>
          <w:b/>
          <w:sz w:val="32"/>
          <w:szCs w:val="24"/>
        </w:rPr>
        <w:t xml:space="preserve"> </w:t>
      </w:r>
      <w:r w:rsidR="00B02063" w:rsidRPr="00C112C5">
        <w:rPr>
          <w:rFonts w:ascii="Times New Roman" w:hAnsi="Times New Roman" w:cs="Times New Roman"/>
          <w:b/>
          <w:sz w:val="32"/>
          <w:szCs w:val="24"/>
        </w:rPr>
        <w:t>Desarrollo Web</w:t>
      </w:r>
    </w:p>
    <w:p w14:paraId="6F1CA7E7" w14:textId="1AA64D1A" w:rsidR="005F45BA" w:rsidRPr="00C112C5" w:rsidRDefault="00940250" w:rsidP="005F45BA">
      <w:pPr>
        <w:pStyle w:val="Ttulo"/>
        <w:jc w:val="center"/>
        <w:rPr>
          <w:rFonts w:ascii="Times New Roman" w:hAnsi="Times New Roman" w:cs="Times New Roman"/>
          <w:sz w:val="32"/>
          <w:szCs w:val="24"/>
        </w:rPr>
      </w:pPr>
      <w:r w:rsidRPr="00C112C5">
        <w:rPr>
          <w:rFonts w:ascii="Times New Roman" w:hAnsi="Times New Roman" w:cs="Times New Roman"/>
          <w:sz w:val="32"/>
          <w:szCs w:val="24"/>
        </w:rPr>
        <w:t>Tercer</w:t>
      </w:r>
      <w:r w:rsidR="005F45BA" w:rsidRPr="00C112C5">
        <w:rPr>
          <w:rFonts w:ascii="Times New Roman" w:hAnsi="Times New Roman" w:cs="Times New Roman"/>
          <w:sz w:val="32"/>
          <w:szCs w:val="24"/>
        </w:rPr>
        <w:t xml:space="preserve"> Periodo 2018</w:t>
      </w:r>
    </w:p>
    <w:p w14:paraId="78E8AD57" w14:textId="236EFEC0" w:rsidR="00B02063" w:rsidRPr="00C112C5" w:rsidRDefault="00B02063" w:rsidP="00B02063">
      <w:pPr>
        <w:rPr>
          <w:rFonts w:ascii="Times New Roman" w:hAnsi="Times New Roman" w:cs="Times New Roman"/>
          <w:sz w:val="32"/>
          <w:lang w:eastAsia="en-US" w:bidi="ar-SA"/>
        </w:rPr>
      </w:pPr>
    </w:p>
    <w:p w14:paraId="742FCEBC" w14:textId="77777777" w:rsidR="00B02063" w:rsidRPr="00C112C5" w:rsidRDefault="00B02063" w:rsidP="00B02063">
      <w:pPr>
        <w:rPr>
          <w:rFonts w:ascii="Times New Roman" w:hAnsi="Times New Roman" w:cs="Times New Roman"/>
          <w:sz w:val="32"/>
          <w:lang w:eastAsia="en-US" w:bidi="ar-SA"/>
        </w:rPr>
      </w:pPr>
    </w:p>
    <w:p w14:paraId="4DFB69D1" w14:textId="77777777" w:rsidR="00B02063" w:rsidRPr="00C112C5" w:rsidRDefault="00B02063" w:rsidP="00B02063">
      <w:pPr>
        <w:rPr>
          <w:rFonts w:ascii="Times New Roman" w:hAnsi="Times New Roman" w:cs="Times New Roman"/>
          <w:sz w:val="32"/>
          <w:lang w:eastAsia="en-US" w:bidi="ar-SA"/>
        </w:rPr>
      </w:pPr>
    </w:p>
    <w:p w14:paraId="39623D22" w14:textId="57E504EF" w:rsidR="005F45BA" w:rsidRPr="00C112C5" w:rsidRDefault="00473775" w:rsidP="009D3A0B">
      <w:pPr>
        <w:jc w:val="center"/>
        <w:rPr>
          <w:rFonts w:ascii="Times New Roman" w:hAnsi="Times New Roman" w:cs="Times New Roman"/>
          <w:b/>
          <w:sz w:val="32"/>
        </w:rPr>
      </w:pPr>
      <w:r w:rsidRPr="00C112C5">
        <w:rPr>
          <w:rFonts w:ascii="Times New Roman" w:hAnsi="Times New Roman" w:cs="Times New Roman"/>
          <w:b/>
          <w:sz w:val="32"/>
        </w:rPr>
        <w:t>Informe Proyecto de Clase</w:t>
      </w:r>
    </w:p>
    <w:p w14:paraId="07FB1B38" w14:textId="733B0211" w:rsidR="00B02063" w:rsidRPr="00C112C5" w:rsidRDefault="00B02063" w:rsidP="009D3A0B">
      <w:pPr>
        <w:jc w:val="center"/>
        <w:rPr>
          <w:rFonts w:ascii="Times New Roman" w:hAnsi="Times New Roman" w:cs="Times New Roman"/>
          <w:sz w:val="32"/>
        </w:rPr>
      </w:pPr>
      <w:r w:rsidRPr="00C112C5">
        <w:rPr>
          <w:rFonts w:ascii="Times New Roman" w:hAnsi="Times New Roman" w:cs="Times New Roman"/>
          <w:sz w:val="32"/>
        </w:rPr>
        <w:t>Gafe Editor</w:t>
      </w:r>
    </w:p>
    <w:p w14:paraId="39CB3346" w14:textId="77777777" w:rsidR="00B02063" w:rsidRPr="00C112C5" w:rsidRDefault="00B02063" w:rsidP="009D3A0B">
      <w:pPr>
        <w:jc w:val="center"/>
        <w:rPr>
          <w:rFonts w:ascii="Times New Roman" w:hAnsi="Times New Roman" w:cs="Times New Roman"/>
          <w:sz w:val="32"/>
        </w:rPr>
      </w:pPr>
    </w:p>
    <w:p w14:paraId="2D4B0E56" w14:textId="3371B197" w:rsidR="00473775" w:rsidRPr="00C112C5" w:rsidRDefault="00473775" w:rsidP="009D3A0B">
      <w:pPr>
        <w:jc w:val="center"/>
        <w:rPr>
          <w:rFonts w:ascii="Times New Roman" w:hAnsi="Times New Roman" w:cs="Times New Roman"/>
          <w:sz w:val="32"/>
        </w:rPr>
      </w:pPr>
    </w:p>
    <w:p w14:paraId="2BB6B81C" w14:textId="7D159BDF" w:rsidR="00473775" w:rsidRPr="00C112C5" w:rsidRDefault="00473775" w:rsidP="009D3A0B">
      <w:pPr>
        <w:jc w:val="center"/>
        <w:rPr>
          <w:rFonts w:ascii="Times New Roman" w:hAnsi="Times New Roman" w:cs="Times New Roman"/>
          <w:b/>
          <w:sz w:val="32"/>
        </w:rPr>
      </w:pPr>
      <w:r w:rsidRPr="00C112C5">
        <w:rPr>
          <w:rFonts w:ascii="Times New Roman" w:hAnsi="Times New Roman" w:cs="Times New Roman"/>
          <w:b/>
          <w:sz w:val="32"/>
        </w:rPr>
        <w:t>Elaborado por: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231"/>
      </w:tblGrid>
      <w:tr w:rsidR="00473775" w:rsidRPr="00C112C5" w14:paraId="0F3B1C57" w14:textId="77777777" w:rsidTr="00B02063">
        <w:tc>
          <w:tcPr>
            <w:tcW w:w="3119" w:type="dxa"/>
          </w:tcPr>
          <w:p w14:paraId="376F3093" w14:textId="66B52824" w:rsidR="00473775" w:rsidRPr="00C112C5" w:rsidRDefault="00B02063" w:rsidP="00B02063">
            <w:pPr>
              <w:jc w:val="right"/>
              <w:rPr>
                <w:rFonts w:ascii="Times New Roman" w:hAnsi="Times New Roman" w:cs="Times New Roman"/>
                <w:sz w:val="32"/>
                <w:szCs w:val="24"/>
              </w:rPr>
            </w:pPr>
            <w:r w:rsidRPr="00C112C5">
              <w:rPr>
                <w:rFonts w:ascii="Times New Roman" w:hAnsi="Times New Roman" w:cs="Times New Roman"/>
                <w:sz w:val="32"/>
                <w:szCs w:val="24"/>
              </w:rPr>
              <w:t>20142200065</w:t>
            </w:r>
          </w:p>
        </w:tc>
        <w:tc>
          <w:tcPr>
            <w:tcW w:w="6231" w:type="dxa"/>
          </w:tcPr>
          <w:p w14:paraId="3FA74627" w14:textId="7E890B92" w:rsidR="00473775" w:rsidRPr="00C112C5" w:rsidRDefault="00B02063" w:rsidP="00473775">
            <w:pPr>
              <w:jc w:val="left"/>
              <w:rPr>
                <w:rFonts w:ascii="Times New Roman" w:hAnsi="Times New Roman" w:cs="Times New Roman"/>
                <w:sz w:val="32"/>
                <w:szCs w:val="24"/>
              </w:rPr>
            </w:pPr>
            <w:r w:rsidRPr="00C112C5">
              <w:rPr>
                <w:rFonts w:ascii="Times New Roman" w:hAnsi="Times New Roman" w:cs="Times New Roman"/>
                <w:sz w:val="32"/>
                <w:szCs w:val="24"/>
              </w:rPr>
              <w:t xml:space="preserve">Arnold Francisco </w:t>
            </w:r>
            <w:proofErr w:type="spellStart"/>
            <w:r w:rsidRPr="00C112C5">
              <w:rPr>
                <w:rFonts w:ascii="Times New Roman" w:hAnsi="Times New Roman" w:cs="Times New Roman"/>
                <w:sz w:val="32"/>
                <w:szCs w:val="24"/>
              </w:rPr>
              <w:t>Colindres</w:t>
            </w:r>
            <w:proofErr w:type="spellEnd"/>
            <w:r w:rsidRPr="00C112C5">
              <w:rPr>
                <w:rFonts w:ascii="Times New Roman" w:hAnsi="Times New Roman" w:cs="Times New Roman"/>
                <w:sz w:val="32"/>
                <w:szCs w:val="24"/>
              </w:rPr>
              <w:t xml:space="preserve"> Bertrand</w:t>
            </w:r>
          </w:p>
        </w:tc>
      </w:tr>
    </w:tbl>
    <w:p w14:paraId="4109A60F" w14:textId="77777777" w:rsidR="00473775" w:rsidRPr="00C112C5" w:rsidRDefault="00473775" w:rsidP="009D3A0B">
      <w:pPr>
        <w:jc w:val="center"/>
        <w:rPr>
          <w:rFonts w:ascii="Times New Roman" w:hAnsi="Times New Roman" w:cs="Times New Roman"/>
          <w:b/>
          <w:sz w:val="32"/>
        </w:rPr>
      </w:pPr>
    </w:p>
    <w:p w14:paraId="785DB85F" w14:textId="4437E8C9" w:rsidR="00473775" w:rsidRPr="00C112C5" w:rsidRDefault="00473775" w:rsidP="009D3A0B">
      <w:pPr>
        <w:jc w:val="center"/>
        <w:rPr>
          <w:rFonts w:ascii="Times New Roman" w:hAnsi="Times New Roman" w:cs="Times New Roman"/>
          <w:sz w:val="32"/>
        </w:rPr>
      </w:pPr>
    </w:p>
    <w:p w14:paraId="2FEA47AE" w14:textId="77777777" w:rsidR="0095205E" w:rsidRPr="00C112C5" w:rsidRDefault="0095205E" w:rsidP="009D3A0B">
      <w:pPr>
        <w:jc w:val="center"/>
        <w:rPr>
          <w:rFonts w:ascii="Times New Roman" w:hAnsi="Times New Roman" w:cs="Times New Roman"/>
          <w:sz w:val="32"/>
        </w:rPr>
      </w:pPr>
    </w:p>
    <w:p w14:paraId="7908B0D3" w14:textId="77777777" w:rsidR="0095205E" w:rsidRPr="00C112C5" w:rsidRDefault="005F45BA" w:rsidP="009D3A0B">
      <w:pPr>
        <w:jc w:val="center"/>
        <w:rPr>
          <w:rFonts w:ascii="Times New Roman" w:hAnsi="Times New Roman" w:cs="Times New Roman"/>
          <w:b/>
          <w:sz w:val="32"/>
        </w:rPr>
      </w:pPr>
      <w:r w:rsidRPr="00C112C5">
        <w:rPr>
          <w:rFonts w:ascii="Times New Roman" w:hAnsi="Times New Roman" w:cs="Times New Roman"/>
          <w:b/>
          <w:sz w:val="32"/>
        </w:rPr>
        <w:t xml:space="preserve">Catedrático: </w:t>
      </w:r>
    </w:p>
    <w:p w14:paraId="08D010B4" w14:textId="3C649082" w:rsidR="005F45BA" w:rsidRPr="00C112C5" w:rsidRDefault="005F45BA" w:rsidP="009D3A0B">
      <w:pPr>
        <w:jc w:val="center"/>
        <w:rPr>
          <w:rFonts w:ascii="Times New Roman" w:hAnsi="Times New Roman" w:cs="Times New Roman"/>
          <w:sz w:val="32"/>
        </w:rPr>
      </w:pPr>
      <w:r w:rsidRPr="00C112C5">
        <w:rPr>
          <w:rFonts w:ascii="Times New Roman" w:hAnsi="Times New Roman" w:cs="Times New Roman"/>
          <w:sz w:val="32"/>
        </w:rPr>
        <w:t>Erick Vladimir Reyes Marín</w:t>
      </w:r>
    </w:p>
    <w:p w14:paraId="4D834E6D" w14:textId="3BC4EE7B" w:rsidR="0095205E" w:rsidRPr="00C112C5" w:rsidRDefault="0095205E" w:rsidP="009D3A0B">
      <w:pPr>
        <w:jc w:val="center"/>
        <w:rPr>
          <w:rFonts w:ascii="Times New Roman" w:hAnsi="Times New Roman" w:cs="Times New Roman"/>
          <w:sz w:val="32"/>
        </w:rPr>
      </w:pPr>
    </w:p>
    <w:p w14:paraId="0CFDA640" w14:textId="574E542B" w:rsidR="0095205E" w:rsidRPr="00C112C5" w:rsidRDefault="0095205E" w:rsidP="009D3A0B">
      <w:pPr>
        <w:jc w:val="center"/>
        <w:rPr>
          <w:rFonts w:ascii="Times New Roman" w:hAnsi="Times New Roman" w:cs="Times New Roman"/>
          <w:sz w:val="32"/>
        </w:rPr>
      </w:pPr>
    </w:p>
    <w:p w14:paraId="72FFCF88" w14:textId="14FAB509" w:rsidR="0095205E" w:rsidRPr="00C112C5" w:rsidRDefault="0095205E" w:rsidP="009D3A0B">
      <w:pPr>
        <w:jc w:val="center"/>
        <w:rPr>
          <w:rFonts w:ascii="Times New Roman" w:hAnsi="Times New Roman" w:cs="Times New Roman"/>
          <w:sz w:val="32"/>
        </w:rPr>
      </w:pPr>
    </w:p>
    <w:p w14:paraId="70FFE858" w14:textId="5B8FB787" w:rsidR="0095205E" w:rsidRPr="00C112C5" w:rsidRDefault="0095205E" w:rsidP="009D3A0B">
      <w:pPr>
        <w:jc w:val="center"/>
        <w:rPr>
          <w:rFonts w:ascii="Times New Roman" w:hAnsi="Times New Roman" w:cs="Times New Roman"/>
          <w:sz w:val="32"/>
        </w:rPr>
      </w:pPr>
    </w:p>
    <w:p w14:paraId="33809F86" w14:textId="3D6A56AF" w:rsidR="0095205E" w:rsidRPr="00C112C5" w:rsidRDefault="0095205E" w:rsidP="009D3A0B">
      <w:pPr>
        <w:jc w:val="center"/>
        <w:rPr>
          <w:rFonts w:ascii="Times New Roman" w:hAnsi="Times New Roman" w:cs="Times New Roman"/>
          <w:sz w:val="32"/>
        </w:rPr>
      </w:pPr>
      <w:r w:rsidRPr="00C112C5">
        <w:rPr>
          <w:rFonts w:ascii="Times New Roman" w:eastAsiaTheme="majorEastAsia" w:hAnsi="Times New Roman" w:cs="Times New Roman"/>
          <w:sz w:val="32"/>
        </w:rPr>
        <w:t>Ciudad Universitaria, Tegucigalpa MDC, Francisco Morazán</w:t>
      </w:r>
    </w:p>
    <w:p w14:paraId="311D8A94" w14:textId="7E6A8EA1" w:rsidR="005F45BA" w:rsidRPr="0095205E" w:rsidRDefault="005F45BA" w:rsidP="005F45BA">
      <w:pPr>
        <w:rPr>
          <w:rFonts w:ascii="Times New Roman" w:hAnsi="Times New Roman" w:cs="Times New Roman"/>
          <w:sz w:val="24"/>
        </w:rPr>
      </w:pPr>
      <w:r w:rsidRPr="0095205E">
        <w:rPr>
          <w:rFonts w:ascii="Times New Roman" w:hAnsi="Times New Roman" w:cs="Times New Roman"/>
          <w:sz w:val="24"/>
        </w:rPr>
        <w:br w:type="page"/>
      </w:r>
    </w:p>
    <w:p w14:paraId="58EEA651" w14:textId="77777777" w:rsidR="0095205E" w:rsidRPr="0095205E" w:rsidRDefault="0095205E" w:rsidP="005F45BA">
      <w:pPr>
        <w:rPr>
          <w:rFonts w:ascii="Times New Roman" w:eastAsia="Trebuchet MS" w:hAnsi="Times New Roman" w:cs="Times New Roman"/>
          <w:sz w:val="24"/>
        </w:rPr>
      </w:pPr>
    </w:p>
    <w:bookmarkStart w:id="0" w:name="_Toc528755068" w:displacedByCustomXml="next"/>
    <w:sdt>
      <w:sdtP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id w:val="-619222613"/>
        <w:docPartObj>
          <w:docPartGallery w:val="Table of Contents"/>
          <w:docPartUnique/>
        </w:docPartObj>
      </w:sdtPr>
      <w:sdtEndPr>
        <w:rPr>
          <w:rFonts w:eastAsia="WenQuanYi Micro Hei"/>
        </w:rPr>
      </w:sdtEndPr>
      <w:sdtContent>
        <w:p w14:paraId="555A2AA7" w14:textId="37ECA55E" w:rsidR="005F45BA" w:rsidRPr="0095205E" w:rsidRDefault="0095205E" w:rsidP="005F45BA">
          <w:pPr>
            <w:pStyle w:val="Ttulo1"/>
            <w:rPr>
              <w:rFonts w:ascii="Times New Roman" w:hAnsi="Times New Roman" w:cs="Times New Roman"/>
              <w:sz w:val="28"/>
              <w:szCs w:val="24"/>
            </w:rPr>
          </w:pPr>
          <w:r w:rsidRPr="0095205E">
            <w:rPr>
              <w:rFonts w:ascii="Times New Roman" w:hAnsi="Times New Roman" w:cs="Times New Roman"/>
              <w:sz w:val="28"/>
              <w:szCs w:val="24"/>
            </w:rPr>
            <w:t>Índice</w:t>
          </w:r>
          <w:bookmarkEnd w:id="0"/>
        </w:p>
        <w:p w14:paraId="0376FC88" w14:textId="50DB92DE" w:rsidR="00C112C5" w:rsidRDefault="005F45BA" w:rsidP="00C112C5">
          <w:pPr>
            <w:pStyle w:val="TDC1"/>
            <w:tabs>
              <w:tab w:val="right" w:leader="dot" w:pos="9350"/>
            </w:tabs>
            <w:spacing w:line="480" w:lineRule="auto"/>
            <w:rPr>
              <w:rFonts w:asciiTheme="minorHAnsi" w:eastAsiaTheme="minorEastAsia" w:hAnsiTheme="minorHAnsi" w:cstheme="minorBidi"/>
              <w:noProof/>
              <w:color w:val="auto"/>
              <w:szCs w:val="22"/>
              <w:lang w:eastAsia="es-HN"/>
            </w:rPr>
          </w:pPr>
          <w:r w:rsidRPr="0095205E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95205E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95205E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528755068" w:history="1">
            <w:r w:rsidR="00C112C5" w:rsidRPr="00B9595E">
              <w:rPr>
                <w:rStyle w:val="Hipervnculo"/>
                <w:rFonts w:ascii="Times New Roman" w:hAnsi="Times New Roman" w:cs="Times New Roman"/>
                <w:noProof/>
                <w:lang w:bidi="hi-IN"/>
              </w:rPr>
              <w:t>Índice</w:t>
            </w:r>
            <w:r w:rsidR="00C112C5">
              <w:rPr>
                <w:noProof/>
                <w:webHidden/>
              </w:rPr>
              <w:tab/>
            </w:r>
            <w:r w:rsidR="00C112C5">
              <w:rPr>
                <w:noProof/>
                <w:webHidden/>
              </w:rPr>
              <w:fldChar w:fldCharType="begin"/>
            </w:r>
            <w:r w:rsidR="00C112C5">
              <w:rPr>
                <w:noProof/>
                <w:webHidden/>
              </w:rPr>
              <w:instrText xml:space="preserve"> PAGEREF _Toc528755068 \h </w:instrText>
            </w:r>
            <w:r w:rsidR="00C112C5">
              <w:rPr>
                <w:noProof/>
                <w:webHidden/>
              </w:rPr>
            </w:r>
            <w:r w:rsidR="00C112C5">
              <w:rPr>
                <w:noProof/>
                <w:webHidden/>
              </w:rPr>
              <w:fldChar w:fldCharType="separate"/>
            </w:r>
            <w:r w:rsidR="002E0BF1">
              <w:rPr>
                <w:noProof/>
                <w:webHidden/>
              </w:rPr>
              <w:t>2</w:t>
            </w:r>
            <w:r w:rsidR="00C112C5">
              <w:rPr>
                <w:noProof/>
                <w:webHidden/>
              </w:rPr>
              <w:fldChar w:fldCharType="end"/>
            </w:r>
          </w:hyperlink>
        </w:p>
        <w:p w14:paraId="06C2AB3A" w14:textId="15D8AAF5" w:rsidR="00C112C5" w:rsidRDefault="00C112C5" w:rsidP="00C112C5">
          <w:pPr>
            <w:pStyle w:val="TDC1"/>
            <w:tabs>
              <w:tab w:val="right" w:leader="dot" w:pos="9350"/>
            </w:tabs>
            <w:spacing w:line="480" w:lineRule="auto"/>
            <w:rPr>
              <w:rFonts w:asciiTheme="minorHAnsi" w:eastAsiaTheme="minorEastAsia" w:hAnsiTheme="minorHAnsi" w:cstheme="minorBidi"/>
              <w:noProof/>
              <w:color w:val="auto"/>
              <w:szCs w:val="22"/>
              <w:lang w:eastAsia="es-HN"/>
            </w:rPr>
          </w:pPr>
          <w:hyperlink w:anchor="_Toc528755069" w:history="1">
            <w:r w:rsidRPr="00B9595E">
              <w:rPr>
                <w:rStyle w:val="Hipervnculo"/>
                <w:rFonts w:ascii="Times New Roman" w:hAnsi="Times New Roman" w:cs="Times New Roman"/>
                <w:noProof/>
                <w:lang w:bidi="hi-IN"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_Toc528755069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0BF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F7DEC" w14:textId="478D5867" w:rsidR="00C112C5" w:rsidRDefault="00C112C5" w:rsidP="00C112C5">
          <w:pPr>
            <w:pStyle w:val="TDC1"/>
            <w:tabs>
              <w:tab w:val="right" w:leader="dot" w:pos="9350"/>
            </w:tabs>
            <w:spacing w:line="480" w:lineRule="auto"/>
            <w:rPr>
              <w:rFonts w:asciiTheme="minorHAnsi" w:eastAsiaTheme="minorEastAsia" w:hAnsiTheme="minorHAnsi" w:cstheme="minorBidi"/>
              <w:noProof/>
              <w:color w:val="auto"/>
              <w:szCs w:val="22"/>
              <w:lang w:eastAsia="es-HN"/>
            </w:rPr>
          </w:pPr>
          <w:hyperlink w:anchor="_Toc528755070" w:history="1">
            <w:r w:rsidRPr="00B9595E">
              <w:rPr>
                <w:rStyle w:val="Hipervnculo"/>
                <w:rFonts w:ascii="Times New Roman" w:hAnsi="Times New Roman" w:cs="Times New Roman"/>
                <w:noProof/>
                <w:lang w:bidi="hi-IN"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_Toc528755070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0BF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ECD3B" w14:textId="57DD4A5F" w:rsidR="00C112C5" w:rsidRDefault="00C112C5" w:rsidP="00C112C5">
          <w:pPr>
            <w:pStyle w:val="TDC1"/>
            <w:tabs>
              <w:tab w:val="right" w:leader="dot" w:pos="9350"/>
            </w:tabs>
            <w:spacing w:line="480" w:lineRule="auto"/>
            <w:rPr>
              <w:rFonts w:asciiTheme="minorHAnsi" w:eastAsiaTheme="minorEastAsia" w:hAnsiTheme="minorHAnsi" w:cstheme="minorBidi"/>
              <w:noProof/>
              <w:color w:val="auto"/>
              <w:szCs w:val="22"/>
              <w:lang w:eastAsia="es-HN"/>
            </w:rPr>
          </w:pPr>
          <w:hyperlink w:anchor="_Toc528755071" w:history="1">
            <w:r w:rsidRPr="00B9595E">
              <w:rPr>
                <w:rStyle w:val="Hipervnculo"/>
                <w:rFonts w:ascii="Times New Roman" w:hAnsi="Times New Roman" w:cs="Times New Roman"/>
                <w:noProof/>
                <w:lang w:bidi="hi-IN"/>
              </w:rPr>
              <w:t>Nombre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_Toc528755071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0BF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42C11" w14:textId="0C3D1EDF" w:rsidR="00C112C5" w:rsidRDefault="00C112C5" w:rsidP="00C112C5">
          <w:pPr>
            <w:pStyle w:val="TDC1"/>
            <w:tabs>
              <w:tab w:val="right" w:leader="dot" w:pos="9350"/>
            </w:tabs>
            <w:spacing w:line="480" w:lineRule="auto"/>
            <w:rPr>
              <w:rFonts w:asciiTheme="minorHAnsi" w:eastAsiaTheme="minorEastAsia" w:hAnsiTheme="minorHAnsi" w:cstheme="minorBidi"/>
              <w:noProof/>
              <w:color w:val="auto"/>
              <w:szCs w:val="22"/>
              <w:lang w:eastAsia="es-HN"/>
            </w:rPr>
          </w:pPr>
          <w:hyperlink w:anchor="_Toc528755072" w:history="1">
            <w:r w:rsidRPr="00B9595E">
              <w:rPr>
                <w:rStyle w:val="Hipervnculo"/>
                <w:rFonts w:ascii="Times New Roman" w:hAnsi="Times New Roman" w:cs="Times New Roman"/>
                <w:noProof/>
                <w:lang w:bidi="hi-IN"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_Toc528755072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0BF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B8DFF" w14:textId="6F12911E" w:rsidR="00C112C5" w:rsidRDefault="00C112C5" w:rsidP="00C112C5">
          <w:pPr>
            <w:pStyle w:val="TDC1"/>
            <w:tabs>
              <w:tab w:val="right" w:leader="dot" w:pos="9350"/>
            </w:tabs>
            <w:spacing w:line="480" w:lineRule="auto"/>
            <w:rPr>
              <w:rFonts w:asciiTheme="minorHAnsi" w:eastAsiaTheme="minorEastAsia" w:hAnsiTheme="minorHAnsi" w:cstheme="minorBidi"/>
              <w:noProof/>
              <w:color w:val="auto"/>
              <w:szCs w:val="22"/>
              <w:lang w:eastAsia="es-HN"/>
            </w:rPr>
          </w:pPr>
          <w:hyperlink w:anchor="_Toc528755073" w:history="1">
            <w:r w:rsidRPr="00B9595E">
              <w:rPr>
                <w:rStyle w:val="Hipervnculo"/>
                <w:rFonts w:ascii="Times New Roman" w:hAnsi="Times New Roman" w:cs="Times New Roman"/>
                <w:noProof/>
                <w:lang w:bidi="hi-IN"/>
              </w:rPr>
              <w:t>Logotipo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_Toc528755073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0BF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3595C" w14:textId="1EED20FA" w:rsidR="00C112C5" w:rsidRDefault="00C112C5" w:rsidP="00C112C5">
          <w:pPr>
            <w:pStyle w:val="TDC1"/>
            <w:tabs>
              <w:tab w:val="right" w:leader="dot" w:pos="9350"/>
            </w:tabs>
            <w:spacing w:line="480" w:lineRule="auto"/>
            <w:rPr>
              <w:rFonts w:asciiTheme="minorHAnsi" w:eastAsiaTheme="minorEastAsia" w:hAnsiTheme="minorHAnsi" w:cstheme="minorBidi"/>
              <w:noProof/>
              <w:color w:val="auto"/>
              <w:szCs w:val="22"/>
              <w:lang w:eastAsia="es-HN"/>
            </w:rPr>
          </w:pPr>
          <w:hyperlink w:anchor="_Toc528755074" w:history="1">
            <w:r w:rsidRPr="00B9595E">
              <w:rPr>
                <w:rStyle w:val="Hipervnculo"/>
                <w:rFonts w:ascii="Times New Roman" w:hAnsi="Times New Roman" w:cs="Times New Roman"/>
                <w:noProof/>
                <w:lang w:bidi="hi-IN"/>
              </w:rPr>
              <w:t>Eslogan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_Toc528755074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0BF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80394" w14:textId="287DEA39" w:rsidR="00C112C5" w:rsidRDefault="00C112C5" w:rsidP="00C112C5">
          <w:pPr>
            <w:pStyle w:val="TDC1"/>
            <w:tabs>
              <w:tab w:val="right" w:leader="dot" w:pos="9350"/>
            </w:tabs>
            <w:spacing w:line="480" w:lineRule="auto"/>
            <w:rPr>
              <w:rFonts w:asciiTheme="minorHAnsi" w:eastAsiaTheme="minorEastAsia" w:hAnsiTheme="minorHAnsi" w:cstheme="minorBidi"/>
              <w:noProof/>
              <w:color w:val="auto"/>
              <w:szCs w:val="22"/>
              <w:lang w:eastAsia="es-HN"/>
            </w:rPr>
          </w:pPr>
          <w:hyperlink w:anchor="_Toc528755075" w:history="1">
            <w:r w:rsidRPr="00B9595E">
              <w:rPr>
                <w:rStyle w:val="Hipervnculo"/>
                <w:rFonts w:ascii="Times New Roman" w:hAnsi="Times New Roman" w:cs="Times New Roman"/>
                <w:noProof/>
                <w:lang w:bidi="hi-IN"/>
              </w:rPr>
              <w:t>Estructura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_Toc528755075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0BF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E007B" w14:textId="706A3390" w:rsidR="00C112C5" w:rsidRDefault="00C112C5" w:rsidP="00C112C5">
          <w:pPr>
            <w:pStyle w:val="TDC1"/>
            <w:tabs>
              <w:tab w:val="right" w:leader="dot" w:pos="9350"/>
            </w:tabs>
            <w:spacing w:line="480" w:lineRule="auto"/>
            <w:rPr>
              <w:rFonts w:asciiTheme="minorHAnsi" w:eastAsiaTheme="minorEastAsia" w:hAnsiTheme="minorHAnsi" w:cstheme="minorBidi"/>
              <w:noProof/>
              <w:color w:val="auto"/>
              <w:szCs w:val="22"/>
              <w:lang w:eastAsia="es-HN"/>
            </w:rPr>
          </w:pPr>
          <w:hyperlink w:anchor="_Toc528755076" w:history="1">
            <w:r w:rsidRPr="00B9595E">
              <w:rPr>
                <w:rStyle w:val="Hipervnculo"/>
                <w:rFonts w:ascii="Times New Roman" w:hAnsi="Times New Roman" w:cs="Times New Roman"/>
                <w:noProof/>
                <w:lang w:bidi="hi-IN"/>
              </w:rPr>
              <w:t>Pantallas a desarrollar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_Toc528755076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0BF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565F9" w14:textId="4D057E74" w:rsidR="00C112C5" w:rsidRDefault="00C112C5" w:rsidP="00C112C5">
          <w:pPr>
            <w:pStyle w:val="TDC1"/>
            <w:tabs>
              <w:tab w:val="right" w:leader="dot" w:pos="9350"/>
            </w:tabs>
            <w:spacing w:line="480" w:lineRule="auto"/>
            <w:rPr>
              <w:rFonts w:asciiTheme="minorHAnsi" w:eastAsiaTheme="minorEastAsia" w:hAnsiTheme="minorHAnsi" w:cstheme="minorBidi"/>
              <w:noProof/>
              <w:color w:val="auto"/>
              <w:szCs w:val="22"/>
              <w:lang w:eastAsia="es-HN"/>
            </w:rPr>
          </w:pPr>
          <w:hyperlink w:anchor="_Toc528755077" w:history="1">
            <w:r w:rsidRPr="00B9595E">
              <w:rPr>
                <w:rStyle w:val="Hipervnculo"/>
                <w:rFonts w:ascii="Times New Roman" w:hAnsi="Times New Roman" w:cs="Times New Roman"/>
                <w:noProof/>
                <w:lang w:bidi="hi-IN"/>
              </w:rPr>
              <w:t>Definición de usuarios y niveles de acceso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_Toc528755077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0BF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5C711" w14:textId="7BC72608" w:rsidR="00C112C5" w:rsidRDefault="00C112C5" w:rsidP="00C112C5">
          <w:pPr>
            <w:pStyle w:val="TDC1"/>
            <w:tabs>
              <w:tab w:val="right" w:leader="dot" w:pos="9350"/>
            </w:tabs>
            <w:spacing w:line="480" w:lineRule="auto"/>
            <w:rPr>
              <w:rFonts w:asciiTheme="minorHAnsi" w:eastAsiaTheme="minorEastAsia" w:hAnsiTheme="minorHAnsi" w:cstheme="minorBidi"/>
              <w:noProof/>
              <w:color w:val="auto"/>
              <w:szCs w:val="22"/>
              <w:lang w:eastAsia="es-HN"/>
            </w:rPr>
          </w:pPr>
          <w:hyperlink w:anchor="_Toc528755078" w:history="1">
            <w:r w:rsidRPr="00B9595E">
              <w:rPr>
                <w:rStyle w:val="Hipervnculo"/>
                <w:rFonts w:ascii="Times New Roman" w:hAnsi="Times New Roman" w:cs="Times New Roman"/>
                <w:noProof/>
                <w:lang w:bidi="hi-IN"/>
              </w:rPr>
              <w:t>Modelo relacional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_Toc528755078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0BF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6BEBB" w14:textId="629BA242" w:rsidR="005F45BA" w:rsidRPr="0095205E" w:rsidRDefault="005F45BA" w:rsidP="005F45BA">
          <w:pPr>
            <w:rPr>
              <w:rFonts w:ascii="Times New Roman" w:hAnsi="Times New Roman" w:cs="Times New Roman"/>
              <w:sz w:val="24"/>
            </w:rPr>
          </w:pPr>
          <w:r w:rsidRPr="0095205E">
            <w:rPr>
              <w:rFonts w:ascii="Times New Roman" w:hAnsi="Times New Roman" w:cs="Times New Roman"/>
              <w:b/>
              <w:bCs/>
              <w:sz w:val="24"/>
            </w:rPr>
            <w:fldChar w:fldCharType="end"/>
          </w:r>
        </w:p>
      </w:sdtContent>
    </w:sdt>
    <w:p w14:paraId="00056265" w14:textId="1D10AD19" w:rsidR="00EC058B" w:rsidRDefault="00EC058B" w:rsidP="00EC058B">
      <w:pPr>
        <w:pStyle w:val="Ttulo1"/>
        <w:rPr>
          <w:rFonts w:ascii="Times New Roman" w:hAnsi="Times New Roman" w:cs="Times New Roman"/>
          <w:sz w:val="24"/>
          <w:szCs w:val="24"/>
        </w:rPr>
      </w:pPr>
    </w:p>
    <w:p w14:paraId="23CD49C3" w14:textId="7C10407F" w:rsidR="00C112C5" w:rsidRDefault="00C112C5" w:rsidP="00C112C5">
      <w:pPr>
        <w:pStyle w:val="Textoindependiente"/>
      </w:pPr>
    </w:p>
    <w:p w14:paraId="168733BD" w14:textId="27BE49FE" w:rsidR="00C112C5" w:rsidRDefault="00C112C5" w:rsidP="00C112C5">
      <w:pPr>
        <w:pStyle w:val="Textoindependiente"/>
      </w:pPr>
    </w:p>
    <w:p w14:paraId="4A296BBE" w14:textId="45DEE68A" w:rsidR="00C112C5" w:rsidRDefault="00C112C5" w:rsidP="00C112C5">
      <w:pPr>
        <w:pStyle w:val="Textoindependiente"/>
      </w:pPr>
    </w:p>
    <w:p w14:paraId="133F1839" w14:textId="66A830ED" w:rsidR="00C112C5" w:rsidRDefault="00C112C5" w:rsidP="00C112C5">
      <w:pPr>
        <w:pStyle w:val="Textoindependiente"/>
      </w:pPr>
    </w:p>
    <w:p w14:paraId="5D69F1D3" w14:textId="574F2C68" w:rsidR="00C112C5" w:rsidRDefault="00C112C5" w:rsidP="00C112C5">
      <w:pPr>
        <w:pStyle w:val="Textoindependiente"/>
      </w:pPr>
    </w:p>
    <w:p w14:paraId="13676F5F" w14:textId="2220CEDD" w:rsidR="00C112C5" w:rsidRDefault="00C112C5" w:rsidP="00C112C5">
      <w:pPr>
        <w:pStyle w:val="Textoindependiente"/>
      </w:pPr>
    </w:p>
    <w:p w14:paraId="5FACADAE" w14:textId="05729A26" w:rsidR="00C112C5" w:rsidRDefault="00C112C5" w:rsidP="00C112C5">
      <w:pPr>
        <w:pStyle w:val="Textoindependiente"/>
      </w:pPr>
    </w:p>
    <w:p w14:paraId="189054BC" w14:textId="77777777" w:rsidR="00C112C5" w:rsidRPr="00C112C5" w:rsidRDefault="00C112C5" w:rsidP="00C112C5">
      <w:pPr>
        <w:pStyle w:val="Textoindependiente"/>
      </w:pPr>
    </w:p>
    <w:p w14:paraId="423534AB" w14:textId="5FA55FBB" w:rsidR="00EC058B" w:rsidRDefault="00EC058B" w:rsidP="00EC058B"/>
    <w:p w14:paraId="66566C36" w14:textId="5CF7B082" w:rsidR="00EC058B" w:rsidRDefault="00EC058B" w:rsidP="00EC058B"/>
    <w:p w14:paraId="253B59AC" w14:textId="79A71EDC" w:rsidR="00EC058B" w:rsidRDefault="00EC058B" w:rsidP="00EC058B"/>
    <w:p w14:paraId="1B57CF97" w14:textId="77777777" w:rsidR="00EC058B" w:rsidRPr="00EC058B" w:rsidRDefault="00EC058B" w:rsidP="00EC058B"/>
    <w:p w14:paraId="7D4095EB" w14:textId="69FBEAC6" w:rsidR="00473775" w:rsidRDefault="0095205E" w:rsidP="00EC058B">
      <w:pPr>
        <w:pStyle w:val="Ttulo1"/>
        <w:jc w:val="center"/>
        <w:rPr>
          <w:rFonts w:ascii="Times New Roman" w:hAnsi="Times New Roman" w:cs="Times New Roman"/>
          <w:sz w:val="28"/>
          <w:szCs w:val="24"/>
        </w:rPr>
      </w:pPr>
      <w:bookmarkStart w:id="1" w:name="_Toc528755069"/>
      <w:r w:rsidRPr="00EC058B">
        <w:rPr>
          <w:rFonts w:ascii="Times New Roman" w:hAnsi="Times New Roman" w:cs="Times New Roman"/>
          <w:sz w:val="28"/>
          <w:szCs w:val="24"/>
        </w:rPr>
        <w:t>Introducción</w:t>
      </w:r>
      <w:bookmarkEnd w:id="1"/>
    </w:p>
    <w:p w14:paraId="4E19D729" w14:textId="06DB2CFD" w:rsidR="00EC058B" w:rsidRPr="00EC058B" w:rsidRDefault="00EC058B" w:rsidP="00EC058B">
      <w:pPr>
        <w:pStyle w:val="Textoindependiente"/>
      </w:pPr>
    </w:p>
    <w:p w14:paraId="4AA1AEDA" w14:textId="74F054BC" w:rsidR="00547BD3" w:rsidRDefault="00A861F8" w:rsidP="00547BD3">
      <w:pPr>
        <w:spacing w:line="360" w:lineRule="auto"/>
        <w:rPr>
          <w:rFonts w:ascii="Times New Roman" w:hAnsi="Times New Roman" w:cs="Times New Roman"/>
          <w:sz w:val="24"/>
        </w:rPr>
      </w:pPr>
      <w:r w:rsidRPr="00A861F8">
        <w:rPr>
          <w:rFonts w:ascii="Times New Roman" w:hAnsi="Times New Roman" w:cs="Times New Roman"/>
          <w:sz w:val="24"/>
        </w:rPr>
        <w:t>Las plataformas para editar código online son muy útiles cuando tratamos de aprender y compartir conocimientos y también para resolver problemas, muchos seguramente hemos compartido algún código en internet esperando que alguien pueda ayudarnos a resolver un problema que tal vez sea una simpleza, pero al que no le vemos una solución.</w:t>
      </w:r>
    </w:p>
    <w:p w14:paraId="42EFAD6D" w14:textId="77777777" w:rsidR="00A861F8" w:rsidRDefault="00A861F8" w:rsidP="00547BD3">
      <w:pPr>
        <w:spacing w:line="360" w:lineRule="auto"/>
        <w:rPr>
          <w:rFonts w:ascii="Times New Roman" w:hAnsi="Times New Roman" w:cs="Times New Roman"/>
          <w:sz w:val="24"/>
        </w:rPr>
      </w:pPr>
    </w:p>
    <w:p w14:paraId="758F53B2" w14:textId="741FE37D" w:rsidR="00A861F8" w:rsidRDefault="00A861F8" w:rsidP="00547BD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Es por ello que optamos por crear Gafe Editor</w:t>
      </w:r>
      <w:r w:rsidRPr="00A861F8">
        <w:rPr>
          <w:rFonts w:ascii="Times New Roman" w:hAnsi="Times New Roman" w:cs="Times New Roman"/>
          <w:sz w:val="24"/>
        </w:rPr>
        <w:t xml:space="preserve"> una plataforma donde no solo puede escribir y editar código, sino que puedes hacerlo de forma colaborativa con varias personas, lo que te puede ayudar a conseguir una solución más fáci</w:t>
      </w:r>
      <w:r>
        <w:rPr>
          <w:rFonts w:ascii="Times New Roman" w:hAnsi="Times New Roman" w:cs="Times New Roman"/>
          <w:sz w:val="24"/>
        </w:rPr>
        <w:t xml:space="preserve">l, también puedes almacenar tus proyectos en nuestra plataforma o descargarlos directamente a tu laptop. </w:t>
      </w:r>
      <w:r w:rsidRPr="00A861F8">
        <w:rPr>
          <w:rFonts w:ascii="Times New Roman" w:hAnsi="Times New Roman" w:cs="Times New Roman"/>
          <w:sz w:val="24"/>
        </w:rPr>
        <w:t>Dentro de lo</w:t>
      </w:r>
      <w:r>
        <w:rPr>
          <w:rFonts w:ascii="Times New Roman" w:hAnsi="Times New Roman" w:cs="Times New Roman"/>
          <w:sz w:val="24"/>
        </w:rPr>
        <w:t>s</w:t>
      </w:r>
      <w:r w:rsidRPr="00A861F8">
        <w:rPr>
          <w:rFonts w:ascii="Times New Roman" w:hAnsi="Times New Roman" w:cs="Times New Roman"/>
          <w:sz w:val="24"/>
        </w:rPr>
        <w:t xml:space="preserve"> lenguajes</w:t>
      </w:r>
      <w:r>
        <w:rPr>
          <w:rFonts w:ascii="Times New Roman" w:hAnsi="Times New Roman" w:cs="Times New Roman"/>
          <w:sz w:val="24"/>
        </w:rPr>
        <w:t xml:space="preserve"> de programación e hipertexto</w:t>
      </w:r>
      <w:r w:rsidRPr="00A861F8">
        <w:rPr>
          <w:rFonts w:ascii="Times New Roman" w:hAnsi="Times New Roman" w:cs="Times New Roman"/>
          <w:sz w:val="24"/>
        </w:rPr>
        <w:t xml:space="preserve"> soportados podemos encontrar JavaScript,</w:t>
      </w:r>
      <w:r>
        <w:rPr>
          <w:rFonts w:ascii="Times New Roman" w:hAnsi="Times New Roman" w:cs="Times New Roman"/>
          <w:sz w:val="24"/>
        </w:rPr>
        <w:t xml:space="preserve"> CSS, HTML.</w:t>
      </w:r>
      <w:r w:rsidRPr="00A861F8">
        <w:rPr>
          <w:rFonts w:ascii="Times New Roman" w:hAnsi="Times New Roman" w:cs="Times New Roman"/>
          <w:sz w:val="24"/>
        </w:rPr>
        <w:t xml:space="preserve">  </w:t>
      </w:r>
      <w:r w:rsidR="00EC058B" w:rsidRPr="00EC058B">
        <w:rPr>
          <w:rFonts w:ascii="Times New Roman" w:hAnsi="Times New Roman" w:cs="Times New Roman"/>
          <w:sz w:val="24"/>
        </w:rPr>
        <w:t xml:space="preserve">Es una solución perfecta para desarrollar junto a otros miembros del equipo, un grupo de amigos, estudiantes o clientes que desean comprobar cómo se desarrolla y </w:t>
      </w:r>
      <w:r w:rsidR="00EC058B">
        <w:rPr>
          <w:rFonts w:ascii="Times New Roman" w:hAnsi="Times New Roman" w:cs="Times New Roman"/>
          <w:sz w:val="24"/>
        </w:rPr>
        <w:t>toma</w:t>
      </w:r>
      <w:r w:rsidR="00EC058B" w:rsidRPr="00EC058B">
        <w:rPr>
          <w:rFonts w:ascii="Times New Roman" w:hAnsi="Times New Roman" w:cs="Times New Roman"/>
          <w:sz w:val="24"/>
        </w:rPr>
        <w:t xml:space="preserve"> forma su proyecto.</w:t>
      </w:r>
    </w:p>
    <w:p w14:paraId="06672235" w14:textId="7F065738" w:rsidR="00EC058B" w:rsidRDefault="00EC058B" w:rsidP="00547BD3">
      <w:pPr>
        <w:spacing w:line="360" w:lineRule="auto"/>
        <w:rPr>
          <w:rFonts w:ascii="Times New Roman" w:hAnsi="Times New Roman" w:cs="Times New Roman"/>
          <w:sz w:val="24"/>
        </w:rPr>
      </w:pPr>
    </w:p>
    <w:p w14:paraId="314CEFE3" w14:textId="28EA7874" w:rsidR="00EC058B" w:rsidRDefault="00EC058B" w:rsidP="00547BD3">
      <w:pPr>
        <w:spacing w:line="360" w:lineRule="auto"/>
        <w:rPr>
          <w:rFonts w:ascii="Times New Roman" w:hAnsi="Times New Roman" w:cs="Times New Roman"/>
          <w:sz w:val="24"/>
        </w:rPr>
      </w:pPr>
    </w:p>
    <w:p w14:paraId="461BB1D0" w14:textId="0B16A573" w:rsidR="00EC058B" w:rsidRDefault="00EC058B" w:rsidP="00547BD3">
      <w:pPr>
        <w:spacing w:line="360" w:lineRule="auto"/>
        <w:rPr>
          <w:rFonts w:ascii="Times New Roman" w:hAnsi="Times New Roman" w:cs="Times New Roman"/>
          <w:sz w:val="24"/>
        </w:rPr>
      </w:pPr>
    </w:p>
    <w:p w14:paraId="7ED5F2FB" w14:textId="652D6AD9" w:rsidR="00EC058B" w:rsidRDefault="00EC058B" w:rsidP="00547BD3">
      <w:pPr>
        <w:spacing w:line="360" w:lineRule="auto"/>
        <w:rPr>
          <w:rFonts w:ascii="Times New Roman" w:hAnsi="Times New Roman" w:cs="Times New Roman"/>
          <w:sz w:val="24"/>
        </w:rPr>
      </w:pPr>
    </w:p>
    <w:p w14:paraId="1A68F727" w14:textId="52B1C748" w:rsidR="00EC058B" w:rsidRDefault="00EC058B" w:rsidP="00547BD3">
      <w:pPr>
        <w:spacing w:line="360" w:lineRule="auto"/>
        <w:rPr>
          <w:rFonts w:ascii="Times New Roman" w:hAnsi="Times New Roman" w:cs="Times New Roman"/>
          <w:sz w:val="24"/>
        </w:rPr>
      </w:pPr>
    </w:p>
    <w:p w14:paraId="0937033B" w14:textId="68DF178C" w:rsidR="00EC058B" w:rsidRDefault="00EC058B" w:rsidP="00547BD3">
      <w:pPr>
        <w:spacing w:line="360" w:lineRule="auto"/>
        <w:rPr>
          <w:rFonts w:ascii="Times New Roman" w:hAnsi="Times New Roman" w:cs="Times New Roman"/>
          <w:sz w:val="24"/>
        </w:rPr>
      </w:pPr>
    </w:p>
    <w:p w14:paraId="51973E15" w14:textId="5C0D425C" w:rsidR="00EC058B" w:rsidRDefault="00EC058B" w:rsidP="00547BD3">
      <w:pPr>
        <w:spacing w:line="360" w:lineRule="auto"/>
        <w:rPr>
          <w:rFonts w:ascii="Times New Roman" w:hAnsi="Times New Roman" w:cs="Times New Roman"/>
          <w:sz w:val="24"/>
        </w:rPr>
      </w:pPr>
    </w:p>
    <w:p w14:paraId="03B79C71" w14:textId="7561F117" w:rsidR="00EC058B" w:rsidRDefault="00EC058B" w:rsidP="00547BD3">
      <w:pPr>
        <w:spacing w:line="360" w:lineRule="auto"/>
        <w:rPr>
          <w:rFonts w:ascii="Times New Roman" w:hAnsi="Times New Roman" w:cs="Times New Roman"/>
          <w:sz w:val="24"/>
        </w:rPr>
      </w:pPr>
    </w:p>
    <w:p w14:paraId="496AF179" w14:textId="17D804E8" w:rsidR="00EC058B" w:rsidRDefault="00EC058B" w:rsidP="00547BD3">
      <w:pPr>
        <w:spacing w:line="360" w:lineRule="auto"/>
        <w:rPr>
          <w:rFonts w:ascii="Times New Roman" w:hAnsi="Times New Roman" w:cs="Times New Roman"/>
          <w:sz w:val="24"/>
        </w:rPr>
      </w:pPr>
    </w:p>
    <w:p w14:paraId="5540E8E9" w14:textId="2D024857" w:rsidR="00EC058B" w:rsidRDefault="00EC058B" w:rsidP="00547BD3">
      <w:pPr>
        <w:spacing w:line="360" w:lineRule="auto"/>
        <w:rPr>
          <w:rFonts w:ascii="Times New Roman" w:hAnsi="Times New Roman" w:cs="Times New Roman"/>
          <w:sz w:val="24"/>
        </w:rPr>
      </w:pPr>
    </w:p>
    <w:p w14:paraId="2B868A9C" w14:textId="3B0C667F" w:rsidR="00F91DAA" w:rsidRDefault="00F91DAA" w:rsidP="00F91DAA"/>
    <w:p w14:paraId="65C4DFCA" w14:textId="37E57356" w:rsidR="00F91DAA" w:rsidRDefault="00F91DAA" w:rsidP="00F91DAA"/>
    <w:p w14:paraId="78867C23" w14:textId="528BCFE4" w:rsidR="00F91DAA" w:rsidRDefault="00F91DAA" w:rsidP="00F91DAA"/>
    <w:p w14:paraId="58B33BB6" w14:textId="2B84D0BD" w:rsidR="00F91DAA" w:rsidRDefault="00F91DAA" w:rsidP="00F91DAA"/>
    <w:p w14:paraId="21489DDB" w14:textId="77777777" w:rsidR="00F91DAA" w:rsidRDefault="00F91DAA" w:rsidP="00F91DAA"/>
    <w:p w14:paraId="26F60ACF" w14:textId="1B3EE44C" w:rsidR="00F91DAA" w:rsidRPr="00C112C5" w:rsidRDefault="00F91DAA" w:rsidP="00F91DAA">
      <w:pPr>
        <w:pStyle w:val="Ttulo1"/>
        <w:rPr>
          <w:rFonts w:ascii="Times New Roman" w:hAnsi="Times New Roman" w:cs="Times New Roman"/>
          <w:sz w:val="28"/>
          <w:szCs w:val="24"/>
        </w:rPr>
      </w:pPr>
      <w:bookmarkStart w:id="2" w:name="_Toc528755070"/>
      <w:r>
        <w:rPr>
          <w:rFonts w:ascii="Times New Roman" w:hAnsi="Times New Roman" w:cs="Times New Roman"/>
          <w:sz w:val="28"/>
          <w:szCs w:val="24"/>
        </w:rPr>
        <w:t>Objetivos</w:t>
      </w:r>
      <w:bookmarkEnd w:id="2"/>
    </w:p>
    <w:p w14:paraId="535674F4" w14:textId="77777777" w:rsidR="00F91DAA" w:rsidRPr="00F91DAA" w:rsidRDefault="00F91DAA" w:rsidP="00F91DAA">
      <w:pPr>
        <w:pStyle w:val="Textoindependiente"/>
      </w:pPr>
    </w:p>
    <w:p w14:paraId="68769266" w14:textId="3A4E7887" w:rsidR="00F91DAA" w:rsidRDefault="00F91DAA" w:rsidP="00F91DAA">
      <w:pPr>
        <w:pStyle w:val="Prrafodelista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1DAA">
        <w:rPr>
          <w:rFonts w:ascii="Times New Roman" w:hAnsi="Times New Roman" w:cs="Times New Roman"/>
          <w:sz w:val="24"/>
        </w:rPr>
        <w:t xml:space="preserve">El objetivo principal es tener como resultado un aplicativo web funcional utilizando las tecnologías </w:t>
      </w:r>
      <w:r w:rsidRPr="00F91DAA">
        <w:rPr>
          <w:rFonts w:ascii="Times New Roman" w:hAnsi="Times New Roman" w:cs="Times New Roman"/>
          <w:sz w:val="24"/>
          <w:szCs w:val="24"/>
        </w:rPr>
        <w:t>vistas en clase.</w:t>
      </w:r>
    </w:p>
    <w:p w14:paraId="6F72AD67" w14:textId="77777777" w:rsidR="00F91DAA" w:rsidRPr="00F91DAA" w:rsidRDefault="00F91DAA" w:rsidP="00F91DAA">
      <w:pPr>
        <w:pStyle w:val="Prrafodelista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FAF9F9" w14:textId="66E2F617" w:rsidR="00F91DAA" w:rsidRPr="00F91DAA" w:rsidRDefault="00F91DAA" w:rsidP="00F91DAA">
      <w:pPr>
        <w:pStyle w:val="Prrafodelista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</w:rPr>
      </w:pPr>
      <w:r w:rsidRPr="00F91DAA">
        <w:rPr>
          <w:rFonts w:ascii="Times New Roman" w:hAnsi="Times New Roman" w:cs="Times New Roman"/>
          <w:sz w:val="24"/>
        </w:rPr>
        <w:t xml:space="preserve">Desarrollar habilidades </w:t>
      </w:r>
      <w:r w:rsidRPr="00F91DAA">
        <w:rPr>
          <w:rFonts w:ascii="Times New Roman" w:hAnsi="Times New Roman" w:cs="Times New Roman"/>
          <w:sz w:val="24"/>
        </w:rPr>
        <w:t xml:space="preserve">técnicas </w:t>
      </w:r>
      <w:r w:rsidRPr="00F91DAA">
        <w:rPr>
          <w:rFonts w:ascii="Times New Roman" w:hAnsi="Times New Roman" w:cs="Times New Roman"/>
          <w:sz w:val="24"/>
        </w:rPr>
        <w:t xml:space="preserve">y destrezas que nos ayuden a desenvolvernos mejor </w:t>
      </w:r>
      <w:r w:rsidRPr="00F91DAA">
        <w:rPr>
          <w:rFonts w:ascii="Times New Roman" w:hAnsi="Times New Roman" w:cs="Times New Roman"/>
          <w:sz w:val="24"/>
        </w:rPr>
        <w:t>en el ámbito profesional.</w:t>
      </w:r>
    </w:p>
    <w:p w14:paraId="4158A631" w14:textId="77777777" w:rsidR="00F91DAA" w:rsidRPr="00F91DAA" w:rsidRDefault="00F91DAA" w:rsidP="00F91DAA">
      <w:pPr>
        <w:pStyle w:val="Prrafodelista"/>
        <w:spacing w:line="360" w:lineRule="auto"/>
        <w:rPr>
          <w:rFonts w:ascii="Times New Roman" w:hAnsi="Times New Roman" w:cs="Times New Roman"/>
          <w:sz w:val="24"/>
        </w:rPr>
      </w:pPr>
    </w:p>
    <w:p w14:paraId="5F829FE6" w14:textId="7E7D8977" w:rsidR="00F91DAA" w:rsidRPr="00F91DAA" w:rsidRDefault="00F91DAA" w:rsidP="00F91DAA">
      <w:pPr>
        <w:pStyle w:val="Prrafodelista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</w:rPr>
      </w:pPr>
      <w:r w:rsidRPr="00F91DAA">
        <w:rPr>
          <w:rFonts w:ascii="Times New Roman" w:hAnsi="Times New Roman" w:cs="Times New Roman"/>
          <w:sz w:val="24"/>
        </w:rPr>
        <w:t>Promover la investigación</w:t>
      </w:r>
      <w:r w:rsidRPr="00F91DAA">
        <w:rPr>
          <w:rFonts w:ascii="Times New Roman" w:hAnsi="Times New Roman" w:cs="Times New Roman"/>
          <w:sz w:val="24"/>
        </w:rPr>
        <w:t xml:space="preserve"> y su implementación</w:t>
      </w:r>
      <w:r w:rsidRPr="00F91DAA">
        <w:rPr>
          <w:rFonts w:ascii="Times New Roman" w:hAnsi="Times New Roman" w:cs="Times New Roman"/>
          <w:sz w:val="24"/>
        </w:rPr>
        <w:t>.</w:t>
      </w:r>
    </w:p>
    <w:p w14:paraId="730B1ECF" w14:textId="45FC935C" w:rsidR="00F91DAA" w:rsidRDefault="00F91DAA" w:rsidP="00F91DAA">
      <w:pPr>
        <w:pStyle w:val="Ttulo1"/>
        <w:numPr>
          <w:ilvl w:val="0"/>
          <w:numId w:val="0"/>
        </w:numPr>
        <w:rPr>
          <w:rFonts w:ascii="Times New Roman" w:hAnsi="Times New Roman" w:cs="Times New Roman"/>
          <w:sz w:val="28"/>
          <w:szCs w:val="24"/>
        </w:rPr>
      </w:pPr>
    </w:p>
    <w:p w14:paraId="05AE0FBC" w14:textId="0E2BF4C8" w:rsidR="00F91DAA" w:rsidRDefault="00F91DAA" w:rsidP="00F91DAA">
      <w:pPr>
        <w:pStyle w:val="Textoindependiente"/>
      </w:pPr>
    </w:p>
    <w:p w14:paraId="475A6629" w14:textId="048BC7C9" w:rsidR="00F91DAA" w:rsidRDefault="00F91DAA" w:rsidP="00F91DAA">
      <w:pPr>
        <w:pStyle w:val="Textoindependiente"/>
      </w:pPr>
    </w:p>
    <w:p w14:paraId="017C1DF3" w14:textId="2F7216AB" w:rsidR="00F91DAA" w:rsidRDefault="00F91DAA" w:rsidP="00F91DAA">
      <w:pPr>
        <w:pStyle w:val="Textoindependiente"/>
      </w:pPr>
    </w:p>
    <w:p w14:paraId="46DC6647" w14:textId="2E09AAA6" w:rsidR="00F91DAA" w:rsidRDefault="00F91DAA" w:rsidP="00F91DAA">
      <w:pPr>
        <w:pStyle w:val="Textoindependiente"/>
      </w:pPr>
    </w:p>
    <w:p w14:paraId="43E45EB2" w14:textId="4A6D5914" w:rsidR="00F91DAA" w:rsidRDefault="00F91DAA" w:rsidP="00F91DAA">
      <w:pPr>
        <w:pStyle w:val="Textoindependiente"/>
      </w:pPr>
    </w:p>
    <w:p w14:paraId="5FFF2D47" w14:textId="4C804023" w:rsidR="00F91DAA" w:rsidRDefault="00F91DAA" w:rsidP="00F91DAA">
      <w:pPr>
        <w:pStyle w:val="Textoindependiente"/>
      </w:pPr>
    </w:p>
    <w:p w14:paraId="6F295B79" w14:textId="14339498" w:rsidR="00F91DAA" w:rsidRDefault="00F91DAA" w:rsidP="00F91DAA">
      <w:pPr>
        <w:pStyle w:val="Textoindependiente"/>
      </w:pPr>
    </w:p>
    <w:p w14:paraId="19D85374" w14:textId="1CB63501" w:rsidR="00F91DAA" w:rsidRDefault="00F91DAA" w:rsidP="00F91DAA">
      <w:pPr>
        <w:pStyle w:val="Textoindependiente"/>
      </w:pPr>
    </w:p>
    <w:p w14:paraId="151C2C00" w14:textId="0FD59B4C" w:rsidR="00F91DAA" w:rsidRDefault="00F91DAA" w:rsidP="00F91DAA">
      <w:pPr>
        <w:pStyle w:val="Textoindependiente"/>
      </w:pPr>
    </w:p>
    <w:p w14:paraId="10B36484" w14:textId="2AACC0B3" w:rsidR="00F91DAA" w:rsidRDefault="00F91DAA" w:rsidP="00F91DAA">
      <w:pPr>
        <w:pStyle w:val="Textoindependiente"/>
      </w:pPr>
    </w:p>
    <w:p w14:paraId="40695A82" w14:textId="586BEA5C" w:rsidR="00F91DAA" w:rsidRDefault="00F91DAA" w:rsidP="00F91DAA">
      <w:pPr>
        <w:pStyle w:val="Textoindependiente"/>
      </w:pPr>
    </w:p>
    <w:p w14:paraId="3F0AAC28" w14:textId="0A952519" w:rsidR="00F91DAA" w:rsidRDefault="00F91DAA" w:rsidP="00F91DAA">
      <w:pPr>
        <w:pStyle w:val="Textoindependiente"/>
      </w:pPr>
    </w:p>
    <w:p w14:paraId="16BCD4CD" w14:textId="77777777" w:rsidR="00C112C5" w:rsidRDefault="00C112C5" w:rsidP="00F91DAA">
      <w:pPr>
        <w:pStyle w:val="Textoindependiente"/>
      </w:pPr>
      <w:bookmarkStart w:id="3" w:name="_GoBack"/>
      <w:bookmarkEnd w:id="3"/>
    </w:p>
    <w:p w14:paraId="3667CA5E" w14:textId="024FB11A" w:rsidR="00F91DAA" w:rsidRDefault="00F91DAA" w:rsidP="00F91DAA">
      <w:pPr>
        <w:pStyle w:val="Textoindependiente"/>
      </w:pPr>
    </w:p>
    <w:p w14:paraId="4649DD4E" w14:textId="77777777" w:rsidR="00F91DAA" w:rsidRPr="00F91DAA" w:rsidRDefault="00F91DAA" w:rsidP="00F91DAA">
      <w:pPr>
        <w:pStyle w:val="Textoindependiente"/>
      </w:pPr>
    </w:p>
    <w:p w14:paraId="5AABFD73" w14:textId="2B518FEC" w:rsidR="00EC058B" w:rsidRDefault="006710BB" w:rsidP="00EC058B">
      <w:pPr>
        <w:pStyle w:val="Ttulo1"/>
        <w:rPr>
          <w:rFonts w:ascii="Times New Roman" w:hAnsi="Times New Roman" w:cs="Times New Roman"/>
          <w:sz w:val="28"/>
          <w:szCs w:val="24"/>
        </w:rPr>
      </w:pPr>
      <w:bookmarkStart w:id="4" w:name="_Toc528755071"/>
      <w:r>
        <w:rPr>
          <w:rFonts w:ascii="Times New Roman" w:hAnsi="Times New Roman" w:cs="Times New Roman"/>
          <w:sz w:val="28"/>
          <w:szCs w:val="24"/>
        </w:rPr>
        <w:lastRenderedPageBreak/>
        <w:t>Nombre del proyecto</w:t>
      </w:r>
      <w:bookmarkEnd w:id="4"/>
    </w:p>
    <w:p w14:paraId="46780455" w14:textId="75AF77B9" w:rsidR="006710BB" w:rsidRDefault="006710BB" w:rsidP="006710BB">
      <w:pPr>
        <w:pStyle w:val="Textoindependiente"/>
        <w:spacing w:line="360" w:lineRule="auto"/>
        <w:rPr>
          <w:rFonts w:ascii="Times New Roman" w:hAnsi="Times New Roman" w:cs="Times New Roman"/>
          <w:sz w:val="24"/>
        </w:rPr>
      </w:pPr>
      <w:r w:rsidRPr="006710BB">
        <w:rPr>
          <w:rFonts w:ascii="Times New Roman" w:hAnsi="Times New Roman" w:cs="Times New Roman"/>
          <w:sz w:val="24"/>
        </w:rPr>
        <w:t>Gafe Editor</w:t>
      </w:r>
    </w:p>
    <w:p w14:paraId="6790EF63" w14:textId="4E76AFB0" w:rsidR="006710BB" w:rsidRDefault="006710BB" w:rsidP="006710BB">
      <w:pPr>
        <w:pStyle w:val="Textoindependiente"/>
        <w:spacing w:line="360" w:lineRule="auto"/>
        <w:rPr>
          <w:rFonts w:ascii="Times New Roman" w:hAnsi="Times New Roman" w:cs="Times New Roman"/>
          <w:sz w:val="24"/>
        </w:rPr>
      </w:pPr>
    </w:p>
    <w:p w14:paraId="3A3EC19D" w14:textId="53E0A9D3" w:rsidR="006710BB" w:rsidRPr="006710BB" w:rsidRDefault="006710BB" w:rsidP="006710BB">
      <w:pPr>
        <w:pStyle w:val="Ttulo1"/>
        <w:rPr>
          <w:rFonts w:ascii="Times New Roman" w:hAnsi="Times New Roman" w:cs="Times New Roman"/>
          <w:sz w:val="28"/>
          <w:szCs w:val="24"/>
        </w:rPr>
      </w:pPr>
      <w:bookmarkStart w:id="5" w:name="_Toc528755072"/>
      <w:r>
        <w:rPr>
          <w:rFonts w:ascii="Times New Roman" w:hAnsi="Times New Roman" w:cs="Times New Roman"/>
          <w:sz w:val="28"/>
          <w:szCs w:val="24"/>
        </w:rPr>
        <w:t>Descripción</w:t>
      </w:r>
      <w:bookmarkEnd w:id="5"/>
      <w:r>
        <w:rPr>
          <w:rFonts w:ascii="Times New Roman" w:hAnsi="Times New Roman" w:cs="Times New Roman"/>
          <w:sz w:val="28"/>
          <w:szCs w:val="24"/>
        </w:rPr>
        <w:t xml:space="preserve"> </w:t>
      </w:r>
    </w:p>
    <w:p w14:paraId="554FF875" w14:textId="0B314FCC" w:rsidR="00EC058B" w:rsidRPr="00EC058B" w:rsidRDefault="00EC058B" w:rsidP="00EC058B">
      <w:pPr>
        <w:pStyle w:val="Textoindependiente"/>
        <w:spacing w:line="360" w:lineRule="auto"/>
        <w:rPr>
          <w:rFonts w:ascii="Times New Roman" w:hAnsi="Times New Roman" w:cs="Times New Roman"/>
          <w:sz w:val="24"/>
        </w:rPr>
      </w:pPr>
      <w:r w:rsidRPr="00EC058B">
        <w:rPr>
          <w:rFonts w:ascii="Times New Roman" w:hAnsi="Times New Roman" w:cs="Times New Roman"/>
          <w:sz w:val="24"/>
        </w:rPr>
        <w:t xml:space="preserve">El proyecto consiste una plataforma web para gestión y codificación colaborativa en línea. </w:t>
      </w:r>
      <w:r>
        <w:rPr>
          <w:rFonts w:ascii="Times New Roman" w:hAnsi="Times New Roman" w:cs="Times New Roman"/>
          <w:sz w:val="24"/>
        </w:rPr>
        <w:t xml:space="preserve">El cual tiene una funcionalidad </w:t>
      </w:r>
      <w:r w:rsidRPr="00EC058B">
        <w:rPr>
          <w:rFonts w:ascii="Times New Roman" w:hAnsi="Times New Roman" w:cs="Times New Roman"/>
          <w:sz w:val="24"/>
        </w:rPr>
        <w:t>similar a la plataforma Google Drive con la diferencia que esta se utilizará para crear proyectos de desarrollo web del lado del cliente.</w:t>
      </w:r>
    </w:p>
    <w:p w14:paraId="35B42001" w14:textId="54B2F872" w:rsidR="00473775" w:rsidRDefault="00EC058B" w:rsidP="006710BB">
      <w:pPr>
        <w:pStyle w:val="Textoindependiente"/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Donde el usuario podrá</w:t>
      </w:r>
      <w:r w:rsidRPr="00EC058B">
        <w:rPr>
          <w:rFonts w:ascii="Times New Roman" w:hAnsi="Times New Roman" w:cs="Times New Roman"/>
          <w:sz w:val="24"/>
        </w:rPr>
        <w:t xml:space="preserve"> registrarse y tendrá la facilidad de escoger un plan específico que tendrán limitaciones en cuanto al espacio o</w:t>
      </w:r>
      <w:r>
        <w:rPr>
          <w:rFonts w:ascii="Times New Roman" w:hAnsi="Times New Roman" w:cs="Times New Roman"/>
          <w:sz w:val="24"/>
        </w:rPr>
        <w:t xml:space="preserve"> cantidad de proyectos a crear. </w:t>
      </w:r>
      <w:r w:rsidRPr="00EC058B">
        <w:rPr>
          <w:rFonts w:ascii="Times New Roman" w:hAnsi="Times New Roman" w:cs="Times New Roman"/>
          <w:sz w:val="24"/>
        </w:rPr>
        <w:t xml:space="preserve">Por cada proyecto de desarrollo web que el usuario quiera crear, </w:t>
      </w:r>
      <w:r>
        <w:rPr>
          <w:rFonts w:ascii="Times New Roman" w:hAnsi="Times New Roman" w:cs="Times New Roman"/>
          <w:sz w:val="24"/>
        </w:rPr>
        <w:t xml:space="preserve">logrará </w:t>
      </w:r>
      <w:r w:rsidRPr="00EC058B">
        <w:rPr>
          <w:rFonts w:ascii="Times New Roman" w:hAnsi="Times New Roman" w:cs="Times New Roman"/>
          <w:sz w:val="24"/>
        </w:rPr>
        <w:t>escribir</w:t>
      </w:r>
      <w:r w:rsidRPr="00EC058B">
        <w:rPr>
          <w:rFonts w:ascii="Times New Roman" w:hAnsi="Times New Roman" w:cs="Times New Roman"/>
          <w:sz w:val="24"/>
        </w:rPr>
        <w:t xml:space="preserve"> el código HTML, CSS y JS en la misma pantalla. Además, cada vez que el usuario guarde cambios de los recursos estos deberán combinarse para poder visualizarse el resultado r</w:t>
      </w:r>
      <w:r>
        <w:rPr>
          <w:rFonts w:ascii="Times New Roman" w:hAnsi="Times New Roman" w:cs="Times New Roman"/>
          <w:sz w:val="24"/>
        </w:rPr>
        <w:t>eal en una sección o contenedor.</w:t>
      </w:r>
    </w:p>
    <w:p w14:paraId="4E857F07" w14:textId="6024B34D" w:rsidR="006710BB" w:rsidRDefault="006710BB" w:rsidP="00547BD3">
      <w:pPr>
        <w:spacing w:line="360" w:lineRule="auto"/>
        <w:rPr>
          <w:rFonts w:ascii="Times New Roman" w:hAnsi="Times New Roman" w:cs="Times New Roman"/>
          <w:sz w:val="24"/>
        </w:rPr>
      </w:pPr>
    </w:p>
    <w:p w14:paraId="31117FDA" w14:textId="172ABF26" w:rsidR="006710BB" w:rsidRDefault="006710BB" w:rsidP="006710BB">
      <w:pPr>
        <w:pStyle w:val="Ttulo1"/>
        <w:rPr>
          <w:rFonts w:ascii="Times New Roman" w:hAnsi="Times New Roman" w:cs="Times New Roman"/>
          <w:sz w:val="28"/>
          <w:szCs w:val="24"/>
        </w:rPr>
      </w:pPr>
      <w:bookmarkStart w:id="6" w:name="_Toc528755073"/>
      <w:r>
        <w:rPr>
          <w:rFonts w:ascii="Times New Roman" w:hAnsi="Times New Roman" w:cs="Times New Roman"/>
          <w:sz w:val="28"/>
          <w:szCs w:val="24"/>
        </w:rPr>
        <w:t>Logotipo</w:t>
      </w:r>
      <w:bookmarkEnd w:id="6"/>
      <w:r>
        <w:rPr>
          <w:rFonts w:ascii="Times New Roman" w:hAnsi="Times New Roman" w:cs="Times New Roman"/>
          <w:sz w:val="28"/>
          <w:szCs w:val="24"/>
        </w:rPr>
        <w:t xml:space="preserve"> </w:t>
      </w:r>
    </w:p>
    <w:p w14:paraId="1B2C50CC" w14:textId="29938466" w:rsidR="006710BB" w:rsidRDefault="006710BB" w:rsidP="006710BB">
      <w:pPr>
        <w:pStyle w:val="Textoindependiente"/>
      </w:pPr>
      <w:r>
        <w:rPr>
          <w:noProof/>
          <w:lang w:eastAsia="es-HN" w:bidi="ar-SA"/>
        </w:rPr>
        <w:drawing>
          <wp:inline distT="0" distB="0" distL="0" distR="0" wp14:anchorId="0C14CA49" wp14:editId="42ECCAFF">
            <wp:extent cx="4233335" cy="762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046" cy="76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0F54" w14:textId="5DEF095B" w:rsidR="006710BB" w:rsidRDefault="006710BB" w:rsidP="006710BB">
      <w:pPr>
        <w:pStyle w:val="Textoindependiente"/>
      </w:pPr>
    </w:p>
    <w:p w14:paraId="2CC26F95" w14:textId="14B05D40" w:rsidR="006710BB" w:rsidRPr="006710BB" w:rsidRDefault="006710BB" w:rsidP="006710BB">
      <w:pPr>
        <w:pStyle w:val="Ttulo1"/>
        <w:rPr>
          <w:rFonts w:ascii="Times New Roman" w:hAnsi="Times New Roman" w:cs="Times New Roman"/>
          <w:sz w:val="24"/>
          <w:szCs w:val="24"/>
        </w:rPr>
      </w:pPr>
      <w:bookmarkStart w:id="7" w:name="_Toc528755074"/>
      <w:r>
        <w:rPr>
          <w:rFonts w:ascii="Times New Roman" w:hAnsi="Times New Roman" w:cs="Times New Roman"/>
          <w:sz w:val="28"/>
          <w:szCs w:val="24"/>
        </w:rPr>
        <w:t>Eslogan</w:t>
      </w:r>
      <w:bookmarkEnd w:id="7"/>
      <w:r>
        <w:rPr>
          <w:rFonts w:ascii="Times New Roman" w:hAnsi="Times New Roman" w:cs="Times New Roman"/>
          <w:sz w:val="28"/>
          <w:szCs w:val="24"/>
        </w:rPr>
        <w:t xml:space="preserve"> </w:t>
      </w:r>
    </w:p>
    <w:p w14:paraId="1E508224" w14:textId="4C2EB1E7" w:rsidR="006710BB" w:rsidRDefault="006710BB" w:rsidP="006710BB">
      <w:pPr>
        <w:pStyle w:val="Textoindependiente"/>
        <w:rPr>
          <w:rFonts w:ascii="Times New Roman" w:hAnsi="Times New Roman" w:cs="Times New Roman"/>
        </w:rPr>
      </w:pPr>
      <w:r w:rsidRPr="006710BB">
        <w:rPr>
          <w:rFonts w:ascii="Times New Roman" w:hAnsi="Times New Roman" w:cs="Times New Roman"/>
        </w:rPr>
        <w:t>Haz una experiencia inolvidable...</w:t>
      </w:r>
      <w:r>
        <w:rPr>
          <w:rFonts w:ascii="Times New Roman" w:hAnsi="Times New Roman" w:cs="Times New Roman"/>
        </w:rPr>
        <w:t xml:space="preserve"> Programa tu imaginación.</w:t>
      </w:r>
    </w:p>
    <w:p w14:paraId="366BCFD9" w14:textId="3078CDC4" w:rsidR="006710BB" w:rsidRDefault="006710BB" w:rsidP="006710BB">
      <w:pPr>
        <w:pStyle w:val="Textoindependiente"/>
        <w:rPr>
          <w:rFonts w:ascii="Times New Roman" w:hAnsi="Times New Roman" w:cs="Times New Roman"/>
        </w:rPr>
      </w:pPr>
    </w:p>
    <w:p w14:paraId="241BE293" w14:textId="3C68209B" w:rsidR="00727AF3" w:rsidRPr="006710BB" w:rsidRDefault="00727AF3" w:rsidP="00727AF3">
      <w:pPr>
        <w:pStyle w:val="Ttulo1"/>
        <w:rPr>
          <w:rFonts w:ascii="Times New Roman" w:hAnsi="Times New Roman" w:cs="Times New Roman"/>
          <w:sz w:val="24"/>
          <w:szCs w:val="24"/>
        </w:rPr>
      </w:pPr>
      <w:bookmarkStart w:id="8" w:name="_Toc528755075"/>
      <w:r>
        <w:rPr>
          <w:rFonts w:ascii="Times New Roman" w:hAnsi="Times New Roman" w:cs="Times New Roman"/>
          <w:sz w:val="28"/>
          <w:szCs w:val="24"/>
        </w:rPr>
        <w:t>Estructura del proyecto</w:t>
      </w:r>
      <w:bookmarkEnd w:id="8"/>
    </w:p>
    <w:p w14:paraId="5A4893AB" w14:textId="7CE72676" w:rsidR="006710BB" w:rsidRPr="00727AF3" w:rsidRDefault="00727AF3" w:rsidP="00727AF3">
      <w:pPr>
        <w:pStyle w:val="Textoindependiente"/>
        <w:spacing w:line="360" w:lineRule="auto"/>
        <w:rPr>
          <w:rFonts w:ascii="Times New Roman" w:hAnsi="Times New Roman" w:cs="Times New Roman"/>
          <w:sz w:val="24"/>
        </w:rPr>
      </w:pPr>
      <w:r w:rsidRPr="00727AF3">
        <w:rPr>
          <w:rFonts w:ascii="Times New Roman" w:hAnsi="Times New Roman" w:cs="Times New Roman"/>
          <w:sz w:val="24"/>
        </w:rPr>
        <w:t>El sistema de información debe incluir los módulos necesarios para ser funcional, no hay un límite mínimo ni máximo de formularios, tablas o similares, sin embargo, el proyecto debe tener una complejidad aceptable.</w:t>
      </w:r>
    </w:p>
    <w:p w14:paraId="69D1F498" w14:textId="02F9A04F" w:rsidR="006710BB" w:rsidRPr="00F91DAA" w:rsidRDefault="006E3A9C" w:rsidP="006710BB">
      <w:pPr>
        <w:pStyle w:val="Ttulo1"/>
        <w:rPr>
          <w:rFonts w:ascii="Times New Roman" w:hAnsi="Times New Roman" w:cs="Times New Roman"/>
          <w:sz w:val="24"/>
          <w:szCs w:val="24"/>
        </w:rPr>
      </w:pPr>
      <w:bookmarkStart w:id="9" w:name="_Toc528755076"/>
      <w:r>
        <w:rPr>
          <w:rFonts w:ascii="Times New Roman" w:hAnsi="Times New Roman" w:cs="Times New Roman"/>
          <w:sz w:val="28"/>
          <w:szCs w:val="24"/>
        </w:rPr>
        <w:lastRenderedPageBreak/>
        <w:t>Pantallas a desarrollar</w:t>
      </w:r>
      <w:bookmarkEnd w:id="9"/>
      <w:r>
        <w:rPr>
          <w:rFonts w:ascii="Times New Roman" w:hAnsi="Times New Roman" w:cs="Times New Roman"/>
          <w:sz w:val="28"/>
          <w:szCs w:val="24"/>
        </w:rPr>
        <w:t xml:space="preserve"> </w:t>
      </w:r>
      <w:r w:rsidR="006710BB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772AA954" w14:textId="056C3E53" w:rsidR="006710BB" w:rsidRPr="00A566F1" w:rsidRDefault="00A566F1" w:rsidP="006710BB">
      <w:pPr>
        <w:pStyle w:val="Textoindependiente"/>
        <w:rPr>
          <w:rFonts w:ascii="Times New Roman" w:hAnsi="Times New Roman" w:cs="Times New Roman"/>
          <w:sz w:val="24"/>
          <w:u w:val="single"/>
        </w:rPr>
      </w:pPr>
      <w:proofErr w:type="spellStart"/>
      <w:r>
        <w:rPr>
          <w:rFonts w:ascii="Times New Roman" w:hAnsi="Times New Roman" w:cs="Times New Roman"/>
          <w:b/>
          <w:sz w:val="24"/>
        </w:rPr>
        <w:t>Landing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page</w:t>
      </w:r>
      <w:r w:rsidR="00F91DAA" w:rsidRPr="00F91DAA">
        <w:rPr>
          <w:rFonts w:ascii="Times New Roman" w:hAnsi="Times New Roman" w:cs="Times New Roman"/>
          <w:b/>
          <w:sz w:val="24"/>
        </w:rPr>
        <w:t xml:space="preserve">: </w:t>
      </w:r>
      <w:r w:rsidR="00F91DAA" w:rsidRPr="00F91DAA">
        <w:rPr>
          <w:rFonts w:ascii="Times New Roman" w:hAnsi="Times New Roman" w:cs="Times New Roman"/>
          <w:sz w:val="24"/>
        </w:rPr>
        <w:t xml:space="preserve">La página inicial es una vista donde se incluye los aspectos básicos para promocionar nuestro sitio web, en ella se encuentra paginas informativas que son de utilidad al usuario para conocer </w:t>
      </w:r>
      <w:r w:rsidRPr="00F91DAA">
        <w:rPr>
          <w:rFonts w:ascii="Times New Roman" w:hAnsi="Times New Roman" w:cs="Times New Roman"/>
          <w:sz w:val="24"/>
        </w:rPr>
        <w:t>más</w:t>
      </w:r>
      <w:r w:rsidR="00F91DAA" w:rsidRPr="00F91DAA">
        <w:rPr>
          <w:rFonts w:ascii="Times New Roman" w:hAnsi="Times New Roman" w:cs="Times New Roman"/>
          <w:sz w:val="24"/>
        </w:rPr>
        <w:t xml:space="preserve"> acerca de los servicios prestados por </w:t>
      </w:r>
      <w:r>
        <w:rPr>
          <w:rFonts w:ascii="Times New Roman" w:hAnsi="Times New Roman" w:cs="Times New Roman"/>
          <w:sz w:val="24"/>
        </w:rPr>
        <w:t>Gafe Editor</w:t>
      </w:r>
      <w:r w:rsidR="00F91DAA" w:rsidRPr="00F91DAA">
        <w:rPr>
          <w:rFonts w:ascii="Times New Roman" w:hAnsi="Times New Roman" w:cs="Times New Roman"/>
          <w:sz w:val="24"/>
        </w:rPr>
        <w:t xml:space="preserve">, además se encuentran las opciones que nos permite acceder a la plataforma una vez que ya estamos suscritos , así mismo nos ofrece la opción de registrar usuarios, para aquellos que desean incursionar en este mundo que solo </w:t>
      </w:r>
      <w:r>
        <w:rPr>
          <w:rFonts w:ascii="Times New Roman" w:hAnsi="Times New Roman" w:cs="Times New Roman"/>
          <w:sz w:val="24"/>
        </w:rPr>
        <w:t>Gafe editor te</w:t>
      </w:r>
      <w:r w:rsidR="00F91DAA" w:rsidRPr="00F91DAA">
        <w:rPr>
          <w:rFonts w:ascii="Times New Roman" w:hAnsi="Times New Roman" w:cs="Times New Roman"/>
          <w:sz w:val="24"/>
        </w:rPr>
        <w:t xml:space="preserve"> ofrece.</w:t>
      </w:r>
    </w:p>
    <w:p w14:paraId="4E8614BA" w14:textId="77777777" w:rsidR="00A566F1" w:rsidRPr="00F91DAA" w:rsidRDefault="00A566F1" w:rsidP="006710BB">
      <w:pPr>
        <w:pStyle w:val="Textoindependiente"/>
        <w:rPr>
          <w:rFonts w:ascii="Times New Roman" w:hAnsi="Times New Roman" w:cs="Times New Roman"/>
          <w:b/>
          <w:sz w:val="24"/>
        </w:rPr>
      </w:pPr>
    </w:p>
    <w:p w14:paraId="7AFF6A0F" w14:textId="75FED0B4" w:rsidR="006710BB" w:rsidRDefault="006E3A9C" w:rsidP="006E3A9C">
      <w:pPr>
        <w:pStyle w:val="Textoindependiente"/>
        <w:rPr>
          <w:rFonts w:ascii="Times New Roman" w:hAnsi="Times New Roman" w:cs="Times New Roman"/>
        </w:rPr>
      </w:pPr>
      <w:r>
        <w:rPr>
          <w:noProof/>
          <w:lang w:eastAsia="es-HN" w:bidi="ar-SA"/>
        </w:rPr>
        <w:drawing>
          <wp:inline distT="0" distB="0" distL="0" distR="0" wp14:anchorId="19A7B06F" wp14:editId="6F091DDB">
            <wp:extent cx="5943600" cy="33413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81E0" w14:textId="18D16E01" w:rsidR="006E3A9C" w:rsidRDefault="006E3A9C" w:rsidP="006E3A9C">
      <w:pPr>
        <w:pStyle w:val="Textoindependiente"/>
        <w:rPr>
          <w:rFonts w:ascii="Times New Roman" w:hAnsi="Times New Roman" w:cs="Times New Roman"/>
        </w:rPr>
      </w:pPr>
    </w:p>
    <w:p w14:paraId="3575D2E9" w14:textId="5C03C47D" w:rsidR="00F91DAA" w:rsidRDefault="00F91DAA" w:rsidP="006E3A9C">
      <w:pPr>
        <w:pStyle w:val="Textoindependiente"/>
        <w:rPr>
          <w:rFonts w:ascii="Times New Roman" w:hAnsi="Times New Roman" w:cs="Times New Roman"/>
        </w:rPr>
      </w:pPr>
    </w:p>
    <w:p w14:paraId="1795C91A" w14:textId="77777777" w:rsidR="00F91DAA" w:rsidRDefault="00F91DAA" w:rsidP="006E3A9C">
      <w:pPr>
        <w:pStyle w:val="Textoindependiente"/>
        <w:rPr>
          <w:rFonts w:ascii="Times New Roman" w:hAnsi="Times New Roman" w:cs="Times New Roman"/>
        </w:rPr>
      </w:pPr>
    </w:p>
    <w:p w14:paraId="55FD033F" w14:textId="53ECF225" w:rsidR="006E3A9C" w:rsidRDefault="006E3A9C" w:rsidP="006E3A9C">
      <w:pPr>
        <w:pStyle w:val="Textoindependiente"/>
        <w:rPr>
          <w:rFonts w:ascii="Times New Roman" w:hAnsi="Times New Roman" w:cs="Times New Roman"/>
        </w:rPr>
      </w:pPr>
      <w:r>
        <w:rPr>
          <w:noProof/>
          <w:lang w:eastAsia="es-HN" w:bidi="ar-SA"/>
        </w:rPr>
        <w:lastRenderedPageBreak/>
        <w:drawing>
          <wp:inline distT="0" distB="0" distL="0" distR="0" wp14:anchorId="789DCD57" wp14:editId="5A88160D">
            <wp:extent cx="5943600" cy="33413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61DD" w14:textId="77777777" w:rsidR="006E3A9C" w:rsidRDefault="006E3A9C" w:rsidP="006E3A9C">
      <w:pPr>
        <w:pStyle w:val="Textoindependiente"/>
        <w:rPr>
          <w:rFonts w:ascii="Times New Roman" w:hAnsi="Times New Roman" w:cs="Times New Roman"/>
        </w:rPr>
      </w:pPr>
    </w:p>
    <w:p w14:paraId="169D7812" w14:textId="77777777" w:rsidR="00F91DAA" w:rsidRDefault="00F91DAA" w:rsidP="006E3A9C">
      <w:pPr>
        <w:pStyle w:val="Textoindependiente"/>
        <w:rPr>
          <w:noProof/>
          <w:lang w:eastAsia="es-HN" w:bidi="ar-SA"/>
        </w:rPr>
      </w:pPr>
    </w:p>
    <w:p w14:paraId="0369A5DB" w14:textId="3F1770E8" w:rsidR="006E3A9C" w:rsidRDefault="006E3A9C" w:rsidP="006E3A9C">
      <w:pPr>
        <w:pStyle w:val="Textoindependiente"/>
        <w:rPr>
          <w:rFonts w:ascii="Times New Roman" w:hAnsi="Times New Roman" w:cs="Times New Roman"/>
        </w:rPr>
      </w:pPr>
      <w:r>
        <w:rPr>
          <w:noProof/>
          <w:lang w:eastAsia="es-HN" w:bidi="ar-SA"/>
        </w:rPr>
        <w:drawing>
          <wp:inline distT="0" distB="0" distL="0" distR="0" wp14:anchorId="234712DB" wp14:editId="5814202D">
            <wp:extent cx="5943600" cy="33413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3BC4" w14:textId="75CB7AE0" w:rsidR="00F91DAA" w:rsidRDefault="00A566F1" w:rsidP="006E3A9C">
      <w:pPr>
        <w:pStyle w:val="Textoindependiente"/>
        <w:rPr>
          <w:rFonts w:ascii="Times New Roman" w:hAnsi="Times New Roman" w:cs="Times New Roman"/>
          <w:sz w:val="24"/>
        </w:rPr>
      </w:pPr>
      <w:proofErr w:type="spellStart"/>
      <w:r w:rsidRPr="00A566F1">
        <w:rPr>
          <w:rFonts w:ascii="Times New Roman" w:hAnsi="Times New Roman" w:cs="Times New Roman"/>
          <w:b/>
          <w:sz w:val="24"/>
        </w:rPr>
        <w:lastRenderedPageBreak/>
        <w:t>Login</w:t>
      </w:r>
      <w:proofErr w:type="spellEnd"/>
      <w:r w:rsidRPr="00A566F1">
        <w:rPr>
          <w:rFonts w:ascii="Times New Roman" w:hAnsi="Times New Roman" w:cs="Times New Roman"/>
          <w:b/>
          <w:sz w:val="24"/>
        </w:rPr>
        <w:t xml:space="preserve">: </w:t>
      </w:r>
      <w:r w:rsidRPr="00A566F1">
        <w:rPr>
          <w:rFonts w:ascii="Times New Roman" w:hAnsi="Times New Roman" w:cs="Times New Roman"/>
          <w:sz w:val="24"/>
        </w:rPr>
        <w:t>Vista a la cual accede un usuario para poder iniciar sesión, en ella se encuentra la funcionalidad de poder verificar si el usurario ya se encuentra registrado</w:t>
      </w:r>
      <w:r>
        <w:rPr>
          <w:rFonts w:ascii="Times New Roman" w:hAnsi="Times New Roman" w:cs="Times New Roman"/>
          <w:sz w:val="24"/>
        </w:rPr>
        <w:t>.</w:t>
      </w:r>
    </w:p>
    <w:p w14:paraId="1A35C828" w14:textId="3037E1E5" w:rsidR="00A566F1" w:rsidRDefault="00A566F1" w:rsidP="006E3A9C">
      <w:pPr>
        <w:pStyle w:val="Textoindependiente"/>
        <w:rPr>
          <w:rFonts w:ascii="Times New Roman" w:hAnsi="Times New Roman" w:cs="Times New Roman"/>
          <w:b/>
          <w:sz w:val="24"/>
        </w:rPr>
      </w:pPr>
      <w:r>
        <w:rPr>
          <w:noProof/>
          <w:lang w:eastAsia="es-HN" w:bidi="ar-SA"/>
        </w:rPr>
        <w:drawing>
          <wp:inline distT="0" distB="0" distL="0" distR="0" wp14:anchorId="5645DCCD" wp14:editId="1733E1FE">
            <wp:extent cx="5943600" cy="24003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5719"/>
                    <a:stretch/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1D06D" w14:textId="77777777" w:rsidR="00A566F1" w:rsidRPr="00A566F1" w:rsidRDefault="00A566F1" w:rsidP="006E3A9C">
      <w:pPr>
        <w:pStyle w:val="Textoindependiente"/>
        <w:rPr>
          <w:rFonts w:ascii="Times New Roman" w:hAnsi="Times New Roman" w:cs="Times New Roman"/>
          <w:b/>
          <w:sz w:val="24"/>
        </w:rPr>
      </w:pPr>
    </w:p>
    <w:p w14:paraId="38F9BBD5" w14:textId="69D0C370" w:rsidR="00F91DAA" w:rsidRDefault="00A566F1" w:rsidP="006E3A9C">
      <w:pPr>
        <w:pStyle w:val="Textoindependiente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Registro de usuarios: </w:t>
      </w:r>
      <w:r w:rsidRPr="00A566F1">
        <w:rPr>
          <w:rFonts w:ascii="Times New Roman" w:hAnsi="Times New Roman" w:cs="Times New Roman"/>
          <w:b/>
          <w:sz w:val="24"/>
        </w:rPr>
        <w:t xml:space="preserve"> </w:t>
      </w:r>
      <w:r w:rsidRPr="00A566F1">
        <w:rPr>
          <w:rFonts w:ascii="Times New Roman" w:hAnsi="Times New Roman" w:cs="Times New Roman"/>
          <w:sz w:val="24"/>
        </w:rPr>
        <w:t>En esta página se encuentra la información necesaria que el usuario debe proporcionar para poder registrarse, tiene la funcionalidad de mandar esa información a otra página para poder almacenarla después en la base de datos una vez que se recolecta toda la información que brinda el usuario.</w:t>
      </w:r>
    </w:p>
    <w:p w14:paraId="08E69CD2" w14:textId="1EAA61D8" w:rsidR="00A566F1" w:rsidRDefault="00A566F1" w:rsidP="006E3A9C">
      <w:pPr>
        <w:pStyle w:val="Textoindependiente"/>
        <w:rPr>
          <w:rFonts w:ascii="Times New Roman" w:hAnsi="Times New Roman" w:cs="Times New Roman"/>
          <w:b/>
          <w:sz w:val="24"/>
        </w:rPr>
      </w:pPr>
      <w:r>
        <w:rPr>
          <w:noProof/>
          <w:lang w:eastAsia="es-HN" w:bidi="ar-SA"/>
        </w:rPr>
        <w:drawing>
          <wp:inline distT="0" distB="0" distL="0" distR="0" wp14:anchorId="0978686C" wp14:editId="3D058919">
            <wp:extent cx="5943600" cy="31527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6B36" w14:textId="0CB0F557" w:rsidR="00A566F1" w:rsidRDefault="00A566F1" w:rsidP="006E3A9C">
      <w:pPr>
        <w:pStyle w:val="Textoindependiente"/>
        <w:rPr>
          <w:rFonts w:ascii="Times New Roman" w:hAnsi="Times New Roman" w:cs="Times New Roman"/>
          <w:b/>
          <w:sz w:val="24"/>
        </w:rPr>
      </w:pPr>
    </w:p>
    <w:p w14:paraId="675C8D85" w14:textId="213C0B60" w:rsidR="00A566F1" w:rsidRPr="00A566F1" w:rsidRDefault="00A566F1" w:rsidP="006E3A9C">
      <w:pPr>
        <w:pStyle w:val="Textoindependiente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Página principal: </w:t>
      </w:r>
      <w:r>
        <w:rPr>
          <w:rFonts w:ascii="Times New Roman" w:hAnsi="Times New Roman" w:cs="Times New Roman"/>
          <w:sz w:val="24"/>
        </w:rPr>
        <w:t>Pagina que le permite al usuario registrado poder gestionar sus proyectos, archivos y almacenarlos en las carpetas que estime conveniente.</w:t>
      </w:r>
    </w:p>
    <w:p w14:paraId="7BC0CB57" w14:textId="0B745B10" w:rsidR="00A566F1" w:rsidRDefault="00A566F1" w:rsidP="006E3A9C">
      <w:pPr>
        <w:pStyle w:val="Textoindependiente"/>
        <w:rPr>
          <w:rFonts w:ascii="Times New Roman" w:hAnsi="Times New Roman" w:cs="Times New Roman"/>
          <w:b/>
          <w:sz w:val="24"/>
        </w:rPr>
      </w:pPr>
      <w:r>
        <w:rPr>
          <w:noProof/>
          <w:lang w:eastAsia="es-HN" w:bidi="ar-SA"/>
        </w:rPr>
        <w:drawing>
          <wp:inline distT="0" distB="0" distL="0" distR="0" wp14:anchorId="1EF7E54E" wp14:editId="52931B45">
            <wp:extent cx="5943600" cy="30289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30D5" w14:textId="0203E0CD" w:rsidR="00A566F1" w:rsidRPr="00A566F1" w:rsidRDefault="00A566F1" w:rsidP="00A566F1">
      <w:pPr>
        <w:pStyle w:val="Textoindependiente"/>
        <w:spacing w:line="360" w:lineRule="auto"/>
        <w:rPr>
          <w:rFonts w:ascii="Times New Roman" w:hAnsi="Times New Roman" w:cs="Times New Roman"/>
          <w:b/>
        </w:rPr>
      </w:pPr>
    </w:p>
    <w:p w14:paraId="33D7285D" w14:textId="564D998C" w:rsidR="00A566F1" w:rsidRPr="00A566F1" w:rsidRDefault="00A566F1" w:rsidP="00A566F1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szCs w:val="28"/>
        </w:rPr>
        <w:t>Perfil</w:t>
      </w:r>
      <w:r w:rsidRPr="00A566F1">
        <w:rPr>
          <w:rFonts w:ascii="Times New Roman" w:hAnsi="Times New Roman" w:cs="Times New Roman"/>
          <w:sz w:val="24"/>
        </w:rPr>
        <w:t xml:space="preserve">: Esta </w:t>
      </w:r>
      <w:r w:rsidRPr="00A566F1">
        <w:rPr>
          <w:rFonts w:ascii="Times New Roman" w:hAnsi="Times New Roman" w:cs="Times New Roman"/>
          <w:sz w:val="24"/>
        </w:rPr>
        <w:t>página</w:t>
      </w:r>
      <w:r w:rsidRPr="00A566F1">
        <w:rPr>
          <w:rFonts w:ascii="Times New Roman" w:hAnsi="Times New Roman" w:cs="Times New Roman"/>
          <w:sz w:val="24"/>
        </w:rPr>
        <w:t xml:space="preserve"> es informativa para el usuario que ya posee su cuenta activa, en ella podrá visualizar los detalles de su </w:t>
      </w:r>
      <w:r>
        <w:rPr>
          <w:rFonts w:ascii="Times New Roman" w:hAnsi="Times New Roman" w:cs="Times New Roman"/>
          <w:sz w:val="24"/>
        </w:rPr>
        <w:t>perfil</w:t>
      </w:r>
      <w:r w:rsidRPr="00A566F1">
        <w:rPr>
          <w:rFonts w:ascii="Times New Roman" w:hAnsi="Times New Roman" w:cs="Times New Roman"/>
          <w:sz w:val="24"/>
        </w:rPr>
        <w:t>, como por ejemplo su nombre de usuario su correo electrónico, al mismo tiempo ofrece la funcionalidad de poder editar estos datos. Y guardarlos nuevamente.</w:t>
      </w:r>
    </w:p>
    <w:p w14:paraId="20975EEE" w14:textId="080D4666" w:rsidR="00A566F1" w:rsidRDefault="00A566F1" w:rsidP="006E3A9C">
      <w:pPr>
        <w:pStyle w:val="Textoindependiente"/>
        <w:rPr>
          <w:rFonts w:ascii="Times New Roman" w:hAnsi="Times New Roman" w:cs="Times New Roman"/>
          <w:b/>
          <w:sz w:val="24"/>
        </w:rPr>
      </w:pPr>
      <w:r>
        <w:rPr>
          <w:noProof/>
          <w:lang w:eastAsia="es-HN" w:bidi="ar-SA"/>
        </w:rPr>
        <w:drawing>
          <wp:inline distT="0" distB="0" distL="0" distR="0" wp14:anchorId="634BC996" wp14:editId="02B3194C">
            <wp:extent cx="5943600" cy="27432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7902"/>
                    <a:stretch/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3C6FB" w14:textId="3D1F0618" w:rsidR="009E5D9B" w:rsidRPr="009E5D9B" w:rsidRDefault="009E5D9B" w:rsidP="006E3A9C">
      <w:pPr>
        <w:pStyle w:val="Textoindependiente"/>
        <w:rPr>
          <w:rFonts w:ascii="Times New Roman" w:hAnsi="Times New Roman" w:cs="Times New Roman"/>
          <w:b/>
          <w:sz w:val="24"/>
        </w:rPr>
      </w:pPr>
      <w:r w:rsidRPr="009E5D9B">
        <w:rPr>
          <w:rFonts w:ascii="Times New Roman" w:hAnsi="Times New Roman" w:cs="Times New Roman"/>
          <w:b/>
          <w:sz w:val="24"/>
        </w:rPr>
        <w:lastRenderedPageBreak/>
        <w:t>Editar perfil</w:t>
      </w:r>
    </w:p>
    <w:p w14:paraId="6A39A93F" w14:textId="1881A172" w:rsidR="009E5D9B" w:rsidRDefault="009E5D9B" w:rsidP="006E3A9C">
      <w:pPr>
        <w:pStyle w:val="Textoindependiente"/>
        <w:rPr>
          <w:rFonts w:ascii="Times New Roman" w:hAnsi="Times New Roman" w:cs="Times New Roman"/>
          <w:sz w:val="24"/>
        </w:rPr>
      </w:pPr>
      <w:r>
        <w:rPr>
          <w:noProof/>
          <w:lang w:eastAsia="es-HN" w:bidi="ar-SA"/>
        </w:rPr>
        <w:drawing>
          <wp:inline distT="0" distB="0" distL="0" distR="0" wp14:anchorId="03C1A236" wp14:editId="51315D51">
            <wp:extent cx="5943600" cy="30861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4105" w14:textId="689B0189" w:rsidR="009E5D9B" w:rsidRDefault="009E5D9B" w:rsidP="006E3A9C">
      <w:pPr>
        <w:pStyle w:val="Textoindependiente"/>
        <w:rPr>
          <w:rFonts w:ascii="Times New Roman" w:hAnsi="Times New Roman" w:cs="Times New Roman"/>
          <w:sz w:val="24"/>
        </w:rPr>
      </w:pPr>
    </w:p>
    <w:p w14:paraId="1D96CAC0" w14:textId="1780ADEE" w:rsidR="009E5D9B" w:rsidRDefault="009E5D9B" w:rsidP="006E3A9C">
      <w:pPr>
        <w:pStyle w:val="Textoindependiente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Ayuda: </w:t>
      </w:r>
      <w:r>
        <w:rPr>
          <w:rFonts w:ascii="Times New Roman" w:hAnsi="Times New Roman" w:cs="Times New Roman"/>
          <w:sz w:val="24"/>
        </w:rPr>
        <w:t>esta página le va permitir al usuario poder hacer preguntas directamente a los administradores del sistema con respecto al funcionamiento u algún problema que se les presente.</w:t>
      </w:r>
    </w:p>
    <w:p w14:paraId="3E9D4805" w14:textId="29060A45" w:rsidR="009E5D9B" w:rsidRDefault="009E5D9B" w:rsidP="006E3A9C">
      <w:pPr>
        <w:pStyle w:val="Textoindependiente"/>
        <w:rPr>
          <w:rFonts w:ascii="Times New Roman" w:hAnsi="Times New Roman" w:cs="Times New Roman"/>
          <w:sz w:val="24"/>
        </w:rPr>
      </w:pPr>
      <w:r>
        <w:rPr>
          <w:noProof/>
          <w:lang w:eastAsia="es-HN" w:bidi="ar-SA"/>
        </w:rPr>
        <w:drawing>
          <wp:inline distT="0" distB="0" distL="0" distR="0" wp14:anchorId="15CA882B" wp14:editId="310077AA">
            <wp:extent cx="5943600" cy="33051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C21F" w14:textId="05C0A656" w:rsidR="009E5D9B" w:rsidRDefault="009E5D9B" w:rsidP="006E3A9C">
      <w:pPr>
        <w:pStyle w:val="Textoindependiente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Editor: </w:t>
      </w:r>
      <w:r>
        <w:rPr>
          <w:rFonts w:ascii="Times New Roman" w:hAnsi="Times New Roman" w:cs="Times New Roman"/>
          <w:sz w:val="24"/>
        </w:rPr>
        <w:t>Pagina que se le mostrara al usuario, para crear, editar código y ver las respectivas pruebas en tiempo real.</w:t>
      </w:r>
    </w:p>
    <w:p w14:paraId="12159130" w14:textId="5BABC1B6" w:rsidR="009E5D9B" w:rsidRDefault="009E5D9B" w:rsidP="006E3A9C">
      <w:pPr>
        <w:pStyle w:val="Textoindependiente"/>
        <w:rPr>
          <w:rFonts w:ascii="Times New Roman" w:hAnsi="Times New Roman" w:cs="Times New Roman"/>
          <w:sz w:val="24"/>
        </w:rPr>
      </w:pPr>
      <w:r>
        <w:rPr>
          <w:noProof/>
          <w:lang w:eastAsia="es-HN" w:bidi="ar-SA"/>
        </w:rPr>
        <w:drawing>
          <wp:inline distT="0" distB="0" distL="0" distR="0" wp14:anchorId="1D003874" wp14:editId="4434687A">
            <wp:extent cx="5943600" cy="29813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3C94" w14:textId="22ADC87B" w:rsidR="009E5D9B" w:rsidRDefault="009E5D9B" w:rsidP="006E3A9C">
      <w:pPr>
        <w:pStyle w:val="Textoindependiente"/>
        <w:rPr>
          <w:rFonts w:ascii="Times New Roman" w:hAnsi="Times New Roman" w:cs="Times New Roman"/>
          <w:sz w:val="24"/>
        </w:rPr>
      </w:pPr>
    </w:p>
    <w:p w14:paraId="7FF0ECD9" w14:textId="4148097D" w:rsidR="009E5D9B" w:rsidRDefault="009E5D9B" w:rsidP="006E3A9C">
      <w:pPr>
        <w:pStyle w:val="Textoindependiente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Planes: </w:t>
      </w:r>
      <w:r>
        <w:rPr>
          <w:rFonts w:ascii="Times New Roman" w:hAnsi="Times New Roman" w:cs="Times New Roman"/>
          <w:sz w:val="24"/>
        </w:rPr>
        <w:t xml:space="preserve">Se </w:t>
      </w:r>
      <w:r w:rsidR="00727AF3">
        <w:rPr>
          <w:rFonts w:ascii="Times New Roman" w:hAnsi="Times New Roman" w:cs="Times New Roman"/>
          <w:sz w:val="24"/>
        </w:rPr>
        <w:t>mostrará</w:t>
      </w:r>
      <w:r>
        <w:rPr>
          <w:rFonts w:ascii="Times New Roman" w:hAnsi="Times New Roman" w:cs="Times New Roman"/>
          <w:sz w:val="24"/>
        </w:rPr>
        <w:t xml:space="preserve"> la lista de planes que se le ofrecen al usuario para que pueda adquirir el que mejor le parezca, al mismo tiempo, al seleccionar el plan y continuar se pedirá la información respectiva a la forma y medio de pago de dicho plan.</w:t>
      </w:r>
    </w:p>
    <w:p w14:paraId="5BD8128D" w14:textId="4A683445" w:rsidR="00727AF3" w:rsidRDefault="00727AF3" w:rsidP="00F91DAA">
      <w:pPr>
        <w:pStyle w:val="Default"/>
        <w:spacing w:after="14"/>
        <w:rPr>
          <w:rFonts w:ascii="Arial" w:hAnsi="Arial" w:cs="Arial"/>
          <w:b/>
          <w:sz w:val="32"/>
          <w:szCs w:val="22"/>
        </w:rPr>
      </w:pPr>
      <w:r>
        <w:rPr>
          <w:noProof/>
          <w:lang w:eastAsia="es-HN"/>
        </w:rPr>
        <w:drawing>
          <wp:inline distT="0" distB="0" distL="0" distR="0" wp14:anchorId="1AAA27DD" wp14:editId="365DC798">
            <wp:extent cx="5943600" cy="30670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743A" w14:textId="335FA9E9" w:rsidR="00727AF3" w:rsidRDefault="00727AF3" w:rsidP="00F91DAA">
      <w:pPr>
        <w:pStyle w:val="Default"/>
        <w:spacing w:after="14"/>
        <w:rPr>
          <w:rFonts w:ascii="Arial" w:hAnsi="Arial" w:cs="Arial"/>
          <w:b/>
          <w:sz w:val="32"/>
          <w:szCs w:val="22"/>
        </w:rPr>
      </w:pPr>
      <w:r>
        <w:rPr>
          <w:noProof/>
          <w:lang w:eastAsia="es-HN"/>
        </w:rPr>
        <w:lastRenderedPageBreak/>
        <w:drawing>
          <wp:inline distT="0" distB="0" distL="0" distR="0" wp14:anchorId="6C46C282" wp14:editId="07DB268F">
            <wp:extent cx="5943600" cy="334137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2C2E" w14:textId="77777777" w:rsidR="00727AF3" w:rsidRDefault="00727AF3" w:rsidP="00F91DAA">
      <w:pPr>
        <w:pStyle w:val="Default"/>
        <w:spacing w:after="14"/>
        <w:rPr>
          <w:rFonts w:ascii="Arial" w:hAnsi="Arial" w:cs="Arial"/>
          <w:b/>
          <w:sz w:val="32"/>
          <w:szCs w:val="22"/>
        </w:rPr>
      </w:pPr>
    </w:p>
    <w:p w14:paraId="4631BDA8" w14:textId="16303B09" w:rsidR="00727AF3" w:rsidRDefault="00727AF3" w:rsidP="00F91DAA">
      <w:pPr>
        <w:pStyle w:val="Default"/>
        <w:spacing w:after="14"/>
        <w:rPr>
          <w:rFonts w:ascii="Arial" w:hAnsi="Arial" w:cs="Arial"/>
          <w:b/>
          <w:sz w:val="32"/>
          <w:szCs w:val="22"/>
        </w:rPr>
      </w:pPr>
    </w:p>
    <w:p w14:paraId="5355747A" w14:textId="5790D5AE" w:rsidR="00727AF3" w:rsidRDefault="00727AF3" w:rsidP="00F91DAA">
      <w:pPr>
        <w:pStyle w:val="Default"/>
        <w:spacing w:after="14"/>
        <w:rPr>
          <w:rFonts w:ascii="Arial" w:hAnsi="Arial" w:cs="Arial"/>
          <w:b/>
          <w:sz w:val="32"/>
          <w:szCs w:val="22"/>
        </w:rPr>
      </w:pPr>
      <w:r>
        <w:rPr>
          <w:noProof/>
          <w:lang w:eastAsia="es-HN"/>
        </w:rPr>
        <w:drawing>
          <wp:inline distT="0" distB="0" distL="0" distR="0" wp14:anchorId="75CD58B7" wp14:editId="50C4AFDE">
            <wp:extent cx="5943600" cy="33413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AB38" w14:textId="07AA5A90" w:rsidR="00727AF3" w:rsidRDefault="00727AF3" w:rsidP="00F91DAA">
      <w:pPr>
        <w:pStyle w:val="Default"/>
        <w:spacing w:after="14"/>
        <w:rPr>
          <w:rFonts w:ascii="Arial" w:hAnsi="Arial" w:cs="Arial"/>
          <w:b/>
          <w:sz w:val="32"/>
          <w:szCs w:val="22"/>
        </w:rPr>
      </w:pPr>
    </w:p>
    <w:p w14:paraId="20E84EF6" w14:textId="1007202D" w:rsidR="0083689B" w:rsidRPr="00F91DAA" w:rsidRDefault="0083689B" w:rsidP="0083689B">
      <w:pPr>
        <w:pStyle w:val="Ttulo1"/>
        <w:rPr>
          <w:rFonts w:ascii="Times New Roman" w:hAnsi="Times New Roman" w:cs="Times New Roman"/>
          <w:sz w:val="24"/>
          <w:szCs w:val="24"/>
        </w:rPr>
      </w:pPr>
      <w:bookmarkStart w:id="10" w:name="_Toc528755077"/>
      <w:r>
        <w:rPr>
          <w:rFonts w:ascii="Times New Roman" w:hAnsi="Times New Roman" w:cs="Times New Roman"/>
          <w:sz w:val="28"/>
          <w:szCs w:val="24"/>
        </w:rPr>
        <w:lastRenderedPageBreak/>
        <w:t>Definición de usuarios y niveles de acceso</w:t>
      </w:r>
      <w:bookmarkEnd w:id="10"/>
    </w:p>
    <w:p w14:paraId="6A39A99E" w14:textId="77777777" w:rsidR="00F91DAA" w:rsidRPr="00727AF3" w:rsidRDefault="00F91DAA" w:rsidP="00727AF3">
      <w:pPr>
        <w:spacing w:line="360" w:lineRule="auto"/>
        <w:rPr>
          <w:rFonts w:ascii="Times New Roman" w:hAnsi="Times New Roman" w:cs="Times New Roman"/>
          <w:sz w:val="24"/>
        </w:rPr>
      </w:pPr>
      <w:r w:rsidRPr="00727AF3">
        <w:rPr>
          <w:rFonts w:ascii="Times New Roman" w:hAnsi="Times New Roman" w:cs="Times New Roman"/>
          <w:sz w:val="24"/>
        </w:rPr>
        <w:t>Los usuarios se dividirán en tres niveles:</w:t>
      </w:r>
    </w:p>
    <w:p w14:paraId="412D09FC" w14:textId="526ED238" w:rsidR="00F91DAA" w:rsidRPr="00727AF3" w:rsidRDefault="00F91DAA" w:rsidP="00727AF3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7AF3">
        <w:rPr>
          <w:rFonts w:ascii="Times New Roman" w:hAnsi="Times New Roman" w:cs="Times New Roman"/>
          <w:b/>
          <w:sz w:val="24"/>
          <w:szCs w:val="24"/>
        </w:rPr>
        <w:t>Usuario básico:</w:t>
      </w:r>
      <w:r w:rsidRPr="00727AF3">
        <w:rPr>
          <w:rFonts w:ascii="Times New Roman" w:hAnsi="Times New Roman" w:cs="Times New Roman"/>
          <w:sz w:val="24"/>
          <w:szCs w:val="24"/>
        </w:rPr>
        <w:t xml:space="preserve"> el usuario podrá tener acceso </w:t>
      </w:r>
      <w:r w:rsidR="00727AF3">
        <w:rPr>
          <w:rFonts w:ascii="Times New Roman" w:hAnsi="Times New Roman" w:cs="Times New Roman"/>
          <w:sz w:val="24"/>
          <w:szCs w:val="24"/>
        </w:rPr>
        <w:t xml:space="preserve">a la plataforma </w:t>
      </w:r>
      <w:r w:rsidR="00727AF3">
        <w:rPr>
          <w:rFonts w:ascii="Times New Roman" w:hAnsi="Times New Roman" w:cs="Times New Roman"/>
          <w:sz w:val="24"/>
        </w:rPr>
        <w:t xml:space="preserve">gestionar sus proyectos, </w:t>
      </w:r>
      <w:r w:rsidR="00727AF3">
        <w:rPr>
          <w:rFonts w:ascii="Times New Roman" w:hAnsi="Times New Roman" w:cs="Times New Roman"/>
          <w:sz w:val="24"/>
        </w:rPr>
        <w:t xml:space="preserve">no podrá </w:t>
      </w:r>
      <w:r w:rsidR="00727AF3">
        <w:rPr>
          <w:rFonts w:ascii="Times New Roman" w:hAnsi="Times New Roman" w:cs="Times New Roman"/>
          <w:sz w:val="24"/>
        </w:rPr>
        <w:t xml:space="preserve">compartirlos </w:t>
      </w:r>
      <w:r w:rsidR="00727AF3">
        <w:rPr>
          <w:rFonts w:ascii="Times New Roman" w:hAnsi="Times New Roman" w:cs="Times New Roman"/>
          <w:sz w:val="24"/>
          <w:szCs w:val="24"/>
        </w:rPr>
        <w:t>y solo tendrá acceso a la creación de 5 proyectos</w:t>
      </w:r>
      <w:r w:rsidRPr="00727AF3">
        <w:rPr>
          <w:rFonts w:ascii="Times New Roman" w:hAnsi="Times New Roman" w:cs="Times New Roman"/>
          <w:sz w:val="24"/>
          <w:szCs w:val="24"/>
        </w:rPr>
        <w:t>.</w:t>
      </w:r>
    </w:p>
    <w:p w14:paraId="77E4DE7D" w14:textId="77777777" w:rsidR="00F91DAA" w:rsidRPr="00727AF3" w:rsidRDefault="00F91DAA" w:rsidP="00727AF3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38485D" w14:textId="2216B7BE" w:rsidR="00F91DAA" w:rsidRPr="00727AF3" w:rsidRDefault="00F91DAA" w:rsidP="00727AF3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7AF3">
        <w:rPr>
          <w:rFonts w:ascii="Times New Roman" w:hAnsi="Times New Roman" w:cs="Times New Roman"/>
          <w:b/>
          <w:sz w:val="24"/>
          <w:szCs w:val="24"/>
        </w:rPr>
        <w:t>Usuario estándar</w:t>
      </w:r>
      <w:r w:rsidR="00727AF3" w:rsidRPr="00727AF3">
        <w:rPr>
          <w:rFonts w:ascii="Times New Roman" w:hAnsi="Times New Roman" w:cs="Times New Roman"/>
          <w:sz w:val="24"/>
          <w:szCs w:val="24"/>
        </w:rPr>
        <w:t xml:space="preserve"> </w:t>
      </w:r>
      <w:r w:rsidR="00727AF3" w:rsidRPr="00727AF3">
        <w:rPr>
          <w:rFonts w:ascii="Times New Roman" w:hAnsi="Times New Roman" w:cs="Times New Roman"/>
          <w:sz w:val="24"/>
          <w:szCs w:val="24"/>
        </w:rPr>
        <w:t xml:space="preserve">el usuario podrá tener acceso </w:t>
      </w:r>
      <w:r w:rsidR="00727AF3">
        <w:rPr>
          <w:rFonts w:ascii="Times New Roman" w:hAnsi="Times New Roman" w:cs="Times New Roman"/>
          <w:sz w:val="24"/>
          <w:szCs w:val="24"/>
        </w:rPr>
        <w:t xml:space="preserve">a la plataforma </w:t>
      </w:r>
      <w:r w:rsidR="00727AF3">
        <w:rPr>
          <w:rFonts w:ascii="Times New Roman" w:hAnsi="Times New Roman" w:cs="Times New Roman"/>
          <w:sz w:val="24"/>
        </w:rPr>
        <w:t xml:space="preserve">gestionar sus proyectos, compartirlos </w:t>
      </w:r>
      <w:r w:rsidR="00727AF3">
        <w:rPr>
          <w:rFonts w:ascii="Times New Roman" w:hAnsi="Times New Roman" w:cs="Times New Roman"/>
          <w:sz w:val="24"/>
          <w:szCs w:val="24"/>
        </w:rPr>
        <w:t xml:space="preserve">y solo tendrá acceso a la creación de </w:t>
      </w:r>
      <w:r w:rsidR="00727AF3">
        <w:rPr>
          <w:rFonts w:ascii="Times New Roman" w:hAnsi="Times New Roman" w:cs="Times New Roman"/>
          <w:sz w:val="24"/>
          <w:szCs w:val="24"/>
        </w:rPr>
        <w:t>10</w:t>
      </w:r>
      <w:r w:rsidR="00727AF3">
        <w:rPr>
          <w:rFonts w:ascii="Times New Roman" w:hAnsi="Times New Roman" w:cs="Times New Roman"/>
          <w:sz w:val="24"/>
          <w:szCs w:val="24"/>
        </w:rPr>
        <w:t xml:space="preserve"> proyectos</w:t>
      </w:r>
      <w:r w:rsidR="00727AF3" w:rsidRPr="00727AF3">
        <w:rPr>
          <w:rFonts w:ascii="Times New Roman" w:hAnsi="Times New Roman" w:cs="Times New Roman"/>
          <w:sz w:val="24"/>
          <w:szCs w:val="24"/>
        </w:rPr>
        <w:t>.</w:t>
      </w:r>
    </w:p>
    <w:p w14:paraId="643CE170" w14:textId="77777777" w:rsidR="00F91DAA" w:rsidRPr="00727AF3" w:rsidRDefault="00F91DAA" w:rsidP="00727AF3">
      <w:pPr>
        <w:spacing w:line="360" w:lineRule="auto"/>
        <w:rPr>
          <w:rFonts w:ascii="Times New Roman" w:hAnsi="Times New Roman" w:cs="Times New Roman"/>
          <w:sz w:val="24"/>
        </w:rPr>
      </w:pPr>
    </w:p>
    <w:p w14:paraId="0CEE9BE4" w14:textId="0E8A562A" w:rsidR="00F91DAA" w:rsidRDefault="00F91DAA" w:rsidP="00727AF3">
      <w:pPr>
        <w:pStyle w:val="Textoindependiente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</w:rPr>
      </w:pPr>
      <w:r w:rsidRPr="00727AF3">
        <w:rPr>
          <w:rFonts w:ascii="Times New Roman" w:hAnsi="Times New Roman" w:cs="Times New Roman"/>
          <w:b/>
          <w:sz w:val="24"/>
        </w:rPr>
        <w:t>Usuario Premium:</w:t>
      </w:r>
      <w:r w:rsidRPr="00727AF3">
        <w:rPr>
          <w:rFonts w:ascii="Times New Roman" w:hAnsi="Times New Roman" w:cs="Times New Roman"/>
          <w:sz w:val="24"/>
        </w:rPr>
        <w:t xml:space="preserve"> </w:t>
      </w:r>
      <w:r w:rsidR="00727AF3" w:rsidRPr="00727AF3">
        <w:rPr>
          <w:rFonts w:ascii="Times New Roman" w:hAnsi="Times New Roman" w:cs="Times New Roman"/>
          <w:sz w:val="24"/>
        </w:rPr>
        <w:t xml:space="preserve">el usuario podrá tener acceso </w:t>
      </w:r>
      <w:r w:rsidR="00727AF3">
        <w:rPr>
          <w:rFonts w:ascii="Times New Roman" w:hAnsi="Times New Roman" w:cs="Times New Roman"/>
          <w:sz w:val="24"/>
        </w:rPr>
        <w:t xml:space="preserve">a la plataforma </w:t>
      </w:r>
      <w:r w:rsidR="00727AF3">
        <w:rPr>
          <w:rFonts w:ascii="Times New Roman" w:hAnsi="Times New Roman" w:cs="Times New Roman"/>
          <w:sz w:val="24"/>
        </w:rPr>
        <w:t xml:space="preserve">gestionar sus proyectos, compartirlos </w:t>
      </w:r>
      <w:r w:rsidR="00727AF3">
        <w:rPr>
          <w:rFonts w:ascii="Times New Roman" w:hAnsi="Times New Roman" w:cs="Times New Roman"/>
          <w:sz w:val="24"/>
        </w:rPr>
        <w:t>y tendrá acceso a la creación de proyectos</w:t>
      </w:r>
      <w:r w:rsidR="00727AF3">
        <w:rPr>
          <w:rFonts w:ascii="Times New Roman" w:hAnsi="Times New Roman" w:cs="Times New Roman"/>
          <w:sz w:val="24"/>
        </w:rPr>
        <w:t xml:space="preserve"> limitados así mismo como a promociones por parte de la plataforma</w:t>
      </w:r>
      <w:r w:rsidR="00727AF3" w:rsidRPr="00727AF3">
        <w:rPr>
          <w:rFonts w:ascii="Times New Roman" w:hAnsi="Times New Roman" w:cs="Times New Roman"/>
          <w:sz w:val="24"/>
        </w:rPr>
        <w:t>.</w:t>
      </w:r>
    </w:p>
    <w:p w14:paraId="6C184D84" w14:textId="60760FAB" w:rsidR="0083689B" w:rsidRDefault="0083689B" w:rsidP="0083689B">
      <w:pPr>
        <w:pStyle w:val="Textoindependiente"/>
        <w:spacing w:line="360" w:lineRule="auto"/>
        <w:rPr>
          <w:rFonts w:ascii="Times New Roman" w:hAnsi="Times New Roman" w:cs="Times New Roman"/>
          <w:b/>
          <w:sz w:val="24"/>
        </w:rPr>
      </w:pPr>
    </w:p>
    <w:p w14:paraId="2C43FC79" w14:textId="41E826BC" w:rsidR="0083689B" w:rsidRDefault="0083689B" w:rsidP="0083689B">
      <w:pPr>
        <w:pStyle w:val="Textoindependiente"/>
        <w:spacing w:line="360" w:lineRule="auto"/>
        <w:rPr>
          <w:rFonts w:ascii="Times New Roman" w:hAnsi="Times New Roman" w:cs="Times New Roman"/>
          <w:b/>
          <w:sz w:val="24"/>
        </w:rPr>
      </w:pPr>
    </w:p>
    <w:p w14:paraId="0222D2A4" w14:textId="1386C3B5" w:rsidR="0083689B" w:rsidRDefault="0083689B" w:rsidP="0083689B">
      <w:pPr>
        <w:pStyle w:val="Textoindependiente"/>
        <w:spacing w:line="360" w:lineRule="auto"/>
        <w:rPr>
          <w:rFonts w:ascii="Times New Roman" w:hAnsi="Times New Roman" w:cs="Times New Roman"/>
          <w:b/>
          <w:sz w:val="24"/>
        </w:rPr>
      </w:pPr>
    </w:p>
    <w:p w14:paraId="340EB552" w14:textId="2935B1D9" w:rsidR="0083689B" w:rsidRDefault="0083689B" w:rsidP="0083689B">
      <w:pPr>
        <w:pStyle w:val="Textoindependiente"/>
        <w:spacing w:line="360" w:lineRule="auto"/>
        <w:rPr>
          <w:rFonts w:ascii="Times New Roman" w:hAnsi="Times New Roman" w:cs="Times New Roman"/>
          <w:b/>
          <w:sz w:val="24"/>
        </w:rPr>
      </w:pPr>
    </w:p>
    <w:p w14:paraId="0BF49319" w14:textId="671BD902" w:rsidR="0083689B" w:rsidRDefault="0083689B" w:rsidP="0083689B">
      <w:pPr>
        <w:pStyle w:val="Textoindependiente"/>
        <w:spacing w:line="360" w:lineRule="auto"/>
        <w:rPr>
          <w:rFonts w:ascii="Times New Roman" w:hAnsi="Times New Roman" w:cs="Times New Roman"/>
          <w:b/>
          <w:sz w:val="24"/>
        </w:rPr>
      </w:pPr>
    </w:p>
    <w:p w14:paraId="32611185" w14:textId="548649DE" w:rsidR="0083689B" w:rsidRDefault="0083689B" w:rsidP="0083689B">
      <w:pPr>
        <w:pStyle w:val="Textoindependiente"/>
        <w:spacing w:line="360" w:lineRule="auto"/>
        <w:rPr>
          <w:rFonts w:ascii="Times New Roman" w:hAnsi="Times New Roman" w:cs="Times New Roman"/>
          <w:b/>
          <w:sz w:val="24"/>
        </w:rPr>
      </w:pPr>
    </w:p>
    <w:p w14:paraId="3ECCB6E5" w14:textId="199B3FD8" w:rsidR="0083689B" w:rsidRDefault="0083689B" w:rsidP="0083689B">
      <w:pPr>
        <w:pStyle w:val="Textoindependiente"/>
        <w:spacing w:line="360" w:lineRule="auto"/>
        <w:rPr>
          <w:rFonts w:ascii="Times New Roman" w:hAnsi="Times New Roman" w:cs="Times New Roman"/>
          <w:b/>
          <w:sz w:val="24"/>
        </w:rPr>
      </w:pPr>
    </w:p>
    <w:p w14:paraId="73ED0CB2" w14:textId="4A637E8B" w:rsidR="0083689B" w:rsidRDefault="0083689B" w:rsidP="0083689B">
      <w:pPr>
        <w:pStyle w:val="Textoindependiente"/>
        <w:spacing w:line="360" w:lineRule="auto"/>
        <w:rPr>
          <w:rFonts w:ascii="Times New Roman" w:hAnsi="Times New Roman" w:cs="Times New Roman"/>
          <w:b/>
          <w:sz w:val="24"/>
        </w:rPr>
      </w:pPr>
    </w:p>
    <w:p w14:paraId="65FA74B5" w14:textId="17032B32" w:rsidR="0083689B" w:rsidRDefault="0083689B" w:rsidP="0083689B">
      <w:pPr>
        <w:pStyle w:val="Textoindependiente"/>
        <w:spacing w:line="360" w:lineRule="auto"/>
        <w:rPr>
          <w:rFonts w:ascii="Times New Roman" w:hAnsi="Times New Roman" w:cs="Times New Roman"/>
          <w:b/>
          <w:sz w:val="24"/>
        </w:rPr>
      </w:pPr>
    </w:p>
    <w:p w14:paraId="6F9CCE17" w14:textId="3FE76FA7" w:rsidR="0083689B" w:rsidRDefault="0083689B" w:rsidP="0083689B">
      <w:pPr>
        <w:pStyle w:val="Textoindependiente"/>
        <w:spacing w:line="360" w:lineRule="auto"/>
        <w:rPr>
          <w:rFonts w:ascii="Times New Roman" w:hAnsi="Times New Roman" w:cs="Times New Roman"/>
          <w:b/>
          <w:sz w:val="24"/>
        </w:rPr>
      </w:pPr>
    </w:p>
    <w:p w14:paraId="2CB324F9" w14:textId="5E71F0F5" w:rsidR="0083689B" w:rsidRDefault="0083689B" w:rsidP="0083689B">
      <w:pPr>
        <w:pStyle w:val="Textoindependiente"/>
        <w:spacing w:line="360" w:lineRule="auto"/>
        <w:rPr>
          <w:rFonts w:ascii="Times New Roman" w:hAnsi="Times New Roman" w:cs="Times New Roman"/>
          <w:b/>
          <w:sz w:val="24"/>
        </w:rPr>
      </w:pPr>
    </w:p>
    <w:p w14:paraId="5435D646" w14:textId="342F008F" w:rsidR="0083689B" w:rsidRDefault="0083689B" w:rsidP="0083689B">
      <w:pPr>
        <w:pStyle w:val="Textoindependiente"/>
        <w:spacing w:line="360" w:lineRule="auto"/>
        <w:rPr>
          <w:rFonts w:ascii="Times New Roman" w:hAnsi="Times New Roman" w:cs="Times New Roman"/>
          <w:b/>
          <w:sz w:val="24"/>
        </w:rPr>
      </w:pPr>
    </w:p>
    <w:p w14:paraId="0A35417F" w14:textId="4E3B945D" w:rsidR="0083689B" w:rsidRDefault="0083689B" w:rsidP="0083689B">
      <w:pPr>
        <w:pStyle w:val="Textoindependiente"/>
        <w:spacing w:line="360" w:lineRule="auto"/>
        <w:rPr>
          <w:rFonts w:ascii="Times New Roman" w:hAnsi="Times New Roman" w:cs="Times New Roman"/>
          <w:b/>
          <w:sz w:val="24"/>
        </w:rPr>
      </w:pPr>
    </w:p>
    <w:p w14:paraId="25E25D27" w14:textId="69E33A7D" w:rsidR="0083689B" w:rsidRDefault="0083689B" w:rsidP="0083689B">
      <w:pPr>
        <w:pStyle w:val="Ttulo1"/>
        <w:rPr>
          <w:rFonts w:ascii="Times New Roman" w:hAnsi="Times New Roman" w:cs="Times New Roman"/>
          <w:sz w:val="28"/>
          <w:szCs w:val="24"/>
        </w:rPr>
      </w:pPr>
      <w:bookmarkStart w:id="11" w:name="_Toc528755078"/>
      <w:r>
        <w:rPr>
          <w:noProof/>
          <w:lang w:eastAsia="es-HN" w:bidi="ar-SA"/>
        </w:rPr>
        <w:lastRenderedPageBreak/>
        <w:drawing>
          <wp:anchor distT="0" distB="0" distL="114300" distR="114300" simplePos="0" relativeHeight="251658240" behindDoc="1" locked="0" layoutInCell="1" allowOverlap="1" wp14:anchorId="59F69634" wp14:editId="47BC6471">
            <wp:simplePos x="0" y="0"/>
            <wp:positionH relativeFrom="margin">
              <wp:align>center</wp:align>
            </wp:positionH>
            <wp:positionV relativeFrom="paragraph">
              <wp:posOffset>250825</wp:posOffset>
            </wp:positionV>
            <wp:extent cx="7267244" cy="6372225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odelo_relaciona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244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4"/>
        </w:rPr>
        <w:t>Modelo relacional de la base de datos</w:t>
      </w:r>
      <w:bookmarkEnd w:id="11"/>
      <w:r>
        <w:rPr>
          <w:rFonts w:ascii="Times New Roman" w:hAnsi="Times New Roman" w:cs="Times New Roman"/>
          <w:sz w:val="28"/>
          <w:szCs w:val="24"/>
        </w:rPr>
        <w:t xml:space="preserve"> </w:t>
      </w:r>
    </w:p>
    <w:p w14:paraId="118B9239" w14:textId="2EBB7E26" w:rsidR="0083689B" w:rsidRPr="0083689B" w:rsidRDefault="0083689B" w:rsidP="0083689B">
      <w:pPr>
        <w:pStyle w:val="Textoindependiente"/>
      </w:pPr>
    </w:p>
    <w:p w14:paraId="5EB792B8" w14:textId="77777777" w:rsidR="0083689B" w:rsidRPr="00727AF3" w:rsidRDefault="0083689B" w:rsidP="0083689B">
      <w:pPr>
        <w:pStyle w:val="Textoindependiente"/>
        <w:spacing w:line="360" w:lineRule="auto"/>
        <w:rPr>
          <w:rFonts w:ascii="Times New Roman" w:hAnsi="Times New Roman" w:cs="Times New Roman"/>
          <w:sz w:val="24"/>
        </w:rPr>
      </w:pPr>
    </w:p>
    <w:sectPr w:rsidR="0083689B" w:rsidRPr="00727AF3" w:rsidSect="009B0B1B">
      <w:headerReference w:type="default" r:id="rId24"/>
      <w:footerReference w:type="default" r:id="rId25"/>
      <w:pgSz w:w="12240" w:h="15840"/>
      <w:pgMar w:top="1701" w:right="1440" w:bottom="1915" w:left="1440" w:header="142" w:footer="72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CD2B9B" w14:textId="77777777" w:rsidR="00B038EC" w:rsidRDefault="00B038EC">
      <w:r>
        <w:separator/>
      </w:r>
    </w:p>
  </w:endnote>
  <w:endnote w:type="continuationSeparator" w:id="0">
    <w:p w14:paraId="2ACB03B2" w14:textId="77777777" w:rsidR="00B038EC" w:rsidRDefault="00B038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OpenSymbol">
    <w:altName w:val="MS Gothic"/>
    <w:charset w:val="8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WenQuanYi Micro Hei">
    <w:altName w:val="Cambria"/>
    <w:panose1 w:val="00000000000000000000"/>
    <w:charset w:val="00"/>
    <w:family w:val="roman"/>
    <w:notTrueType/>
    <w:pitch w:val="default"/>
  </w:font>
  <w:font w:name="Lohit Hindi">
    <w:altName w:val="Cambria"/>
    <w:panose1 w:val="00000000000000000000"/>
    <w:charset w:val="00"/>
    <w:family w:val="roman"/>
    <w:notTrueType/>
    <w:pitch w:val="default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altName w:val="Calibri"/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867" w:type="dxa"/>
      <w:tblInd w:w="-625" w:type="dxa"/>
      <w:tblBorders>
        <w:top w:val="dashed" w:sz="8" w:space="0" w:color="000000"/>
      </w:tblBorders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10400"/>
      <w:gridCol w:w="467"/>
    </w:tblGrid>
    <w:tr w:rsidR="00547BD3" w14:paraId="1E70DC5B" w14:textId="77777777">
      <w:tc>
        <w:tcPr>
          <w:tcW w:w="10400" w:type="dxa"/>
          <w:tcBorders>
            <w:top w:val="dashed" w:sz="8" w:space="0" w:color="000000"/>
          </w:tcBorders>
          <w:shd w:val="clear" w:color="auto" w:fill="auto"/>
        </w:tcPr>
        <w:p w14:paraId="6EBF6C36" w14:textId="77777777" w:rsidR="00547BD3" w:rsidRDefault="00547BD3">
          <w:pPr>
            <w:pStyle w:val="TableContents"/>
            <w:ind w:left="107" w:right="107" w:hanging="13"/>
            <w:jc w:val="center"/>
            <w:rPr>
              <w:rFonts w:ascii="Liberation Sans" w:hAnsi="Liberation Sans"/>
              <w:color w:val="004586"/>
              <w:sz w:val="16"/>
              <w:szCs w:val="16"/>
            </w:rPr>
          </w:pPr>
        </w:p>
        <w:p w14:paraId="40A754A5" w14:textId="1FDBFC88" w:rsidR="00547BD3" w:rsidRDefault="00547BD3">
          <w:pPr>
            <w:pStyle w:val="TableContents"/>
            <w:ind w:left="107" w:right="107" w:hanging="13"/>
            <w:jc w:val="center"/>
            <w:rPr>
              <w:rFonts w:ascii="Liberation Sans" w:hAnsi="Liberation Sans"/>
              <w:color w:val="004586"/>
              <w:sz w:val="16"/>
              <w:szCs w:val="16"/>
            </w:rPr>
          </w:pPr>
          <w:r>
            <w:rPr>
              <w:rFonts w:ascii="Liberation Sans" w:hAnsi="Liberation Sans"/>
              <w:color w:val="004586"/>
              <w:sz w:val="16"/>
              <w:szCs w:val="16"/>
            </w:rPr>
            <w:t>Universidad Nacional Autónoma de Honduras | CIUDAD UNIVERSITARIA   | Tegucigalpa M.D.C. Honduras C.A | www.unah.edu.hn</w:t>
          </w:r>
        </w:p>
        <w:p w14:paraId="6E670FB0" w14:textId="77777777" w:rsidR="00547BD3" w:rsidRDefault="00547BD3">
          <w:pPr>
            <w:pStyle w:val="TableContents"/>
            <w:ind w:left="107" w:right="107" w:hanging="13"/>
            <w:jc w:val="center"/>
            <w:rPr>
              <w:rFonts w:ascii="Liberation Sans" w:hAnsi="Liberation Sans"/>
              <w:color w:val="004586"/>
              <w:sz w:val="16"/>
              <w:szCs w:val="16"/>
            </w:rPr>
          </w:pPr>
        </w:p>
      </w:tc>
      <w:tc>
        <w:tcPr>
          <w:tcW w:w="467" w:type="dxa"/>
          <w:tcBorders>
            <w:top w:val="dashed" w:sz="8" w:space="0" w:color="000000"/>
          </w:tcBorders>
          <w:shd w:val="clear" w:color="auto" w:fill="auto"/>
        </w:tcPr>
        <w:p w14:paraId="02D1B34D" w14:textId="77777777" w:rsidR="00547BD3" w:rsidRDefault="00547BD3">
          <w:pPr>
            <w:pStyle w:val="TableContents"/>
            <w:shd w:val="clear" w:color="auto" w:fill="004586"/>
            <w:rPr>
              <w:rFonts w:ascii="Liberation Sans" w:hAnsi="Liberation Sans"/>
            </w:rPr>
          </w:pPr>
        </w:p>
        <w:p w14:paraId="41D834DD" w14:textId="77777777" w:rsidR="00547BD3" w:rsidRDefault="00547BD3">
          <w:pPr>
            <w:pStyle w:val="TableContents"/>
            <w:shd w:val="clear" w:color="auto" w:fill="004586"/>
            <w:rPr>
              <w:rFonts w:ascii="Liberation Sans" w:hAnsi="Liberation Sans"/>
            </w:rPr>
          </w:pPr>
        </w:p>
      </w:tc>
    </w:tr>
  </w:tbl>
  <w:p w14:paraId="6AC23FE9" w14:textId="4B540AAA" w:rsidR="00547BD3" w:rsidRDefault="00547BD3" w:rsidP="00D61304">
    <w:pPr>
      <w:jc w:val="right"/>
      <w:rPr>
        <w:rFonts w:ascii="Liberation Sans" w:hAnsi="Liberation Sans"/>
        <w:color w:val="004586"/>
        <w:sz w:val="20"/>
        <w:szCs w:val="20"/>
      </w:rPr>
    </w:pPr>
    <w:r>
      <w:rPr>
        <w:rFonts w:ascii="Liberation Sans" w:hAnsi="Liberation Sans"/>
        <w:color w:val="004586"/>
        <w:sz w:val="20"/>
        <w:szCs w:val="20"/>
      </w:rPr>
      <w:t xml:space="preserve">Página </w:t>
    </w:r>
    <w:r>
      <w:rPr>
        <w:rFonts w:ascii="Liberation Sans" w:hAnsi="Liberation Sans"/>
        <w:color w:val="004586"/>
        <w:sz w:val="20"/>
        <w:szCs w:val="20"/>
      </w:rPr>
      <w:fldChar w:fldCharType="begin"/>
    </w:r>
    <w:r>
      <w:instrText>PAGE</w:instrText>
    </w:r>
    <w:r>
      <w:fldChar w:fldCharType="separate"/>
    </w:r>
    <w:r w:rsidR="002E0BF1">
      <w:rPr>
        <w:noProof/>
      </w:rPr>
      <w:t>14</w:t>
    </w:r>
    <w:r>
      <w:fldChar w:fldCharType="end"/>
    </w:r>
    <w:r>
      <w:rPr>
        <w:rFonts w:ascii="Liberation Sans" w:hAnsi="Liberation Sans"/>
        <w:color w:val="004586"/>
        <w:sz w:val="20"/>
        <w:szCs w:val="20"/>
      </w:rPr>
      <w:t xml:space="preserve"> de </w:t>
    </w:r>
    <w:r>
      <w:rPr>
        <w:rFonts w:ascii="Liberation Sans" w:hAnsi="Liberation Sans"/>
        <w:color w:val="004586"/>
        <w:sz w:val="20"/>
        <w:szCs w:val="20"/>
      </w:rPr>
      <w:fldChar w:fldCharType="begin"/>
    </w:r>
    <w:r>
      <w:instrText>NUMPAGES</w:instrText>
    </w:r>
    <w:r>
      <w:fldChar w:fldCharType="separate"/>
    </w:r>
    <w:r w:rsidR="002E0BF1">
      <w:rPr>
        <w:noProof/>
      </w:rPr>
      <w:t>14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CC7EF0" w14:textId="77777777" w:rsidR="00B038EC" w:rsidRDefault="00B038EC">
      <w:r>
        <w:separator/>
      </w:r>
    </w:p>
  </w:footnote>
  <w:footnote w:type="continuationSeparator" w:id="0">
    <w:p w14:paraId="771D5EFA" w14:textId="77777777" w:rsidR="00B038EC" w:rsidRDefault="00B038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867" w:type="dxa"/>
      <w:tblInd w:w="-625" w:type="dxa"/>
      <w:tblBorders>
        <w:right w:val="single" w:sz="8" w:space="0" w:color="000080"/>
        <w:insideV w:val="single" w:sz="8" w:space="0" w:color="000080"/>
      </w:tblBorders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1493"/>
      <w:gridCol w:w="5160"/>
      <w:gridCol w:w="3707"/>
      <w:gridCol w:w="507"/>
    </w:tblGrid>
    <w:tr w:rsidR="00547BD3" w14:paraId="02DF0CED" w14:textId="77777777" w:rsidTr="009B0B1B">
      <w:trPr>
        <w:trHeight w:val="1226"/>
      </w:trPr>
      <w:tc>
        <w:tcPr>
          <w:tcW w:w="1493" w:type="dxa"/>
          <w:tcBorders>
            <w:right w:val="single" w:sz="8" w:space="0" w:color="000080"/>
          </w:tcBorders>
          <w:shd w:val="clear" w:color="auto" w:fill="auto"/>
        </w:tcPr>
        <w:p w14:paraId="0807647F" w14:textId="77777777" w:rsidR="00547BD3" w:rsidRDefault="00547BD3" w:rsidP="009B0B1B">
          <w:pPr>
            <w:pStyle w:val="TableContents"/>
            <w:ind w:right="107"/>
            <w:rPr>
              <w:rFonts w:ascii="Liberation Sans" w:hAnsi="Liberation Sans"/>
            </w:rPr>
          </w:pPr>
          <w:r>
            <w:rPr>
              <w:rFonts w:ascii="Liberation Sans" w:hAnsi="Liberation Sans"/>
              <w:noProof/>
              <w:lang w:eastAsia="es-HN" w:bidi="ar-SA"/>
            </w:rPr>
            <w:drawing>
              <wp:anchor distT="0" distB="0" distL="114300" distR="114300" simplePos="0" relativeHeight="251695104" behindDoc="0" locked="0" layoutInCell="1" allowOverlap="1" wp14:anchorId="7F6F992D" wp14:editId="77544DA1">
                <wp:simplePos x="0" y="0"/>
                <wp:positionH relativeFrom="column">
                  <wp:posOffset>139700</wp:posOffset>
                </wp:positionH>
                <wp:positionV relativeFrom="paragraph">
                  <wp:posOffset>-10795</wp:posOffset>
                </wp:positionV>
                <wp:extent cx="647700" cy="915670"/>
                <wp:effectExtent l="0" t="0" r="0" b="0"/>
                <wp:wrapSquare wrapText="bothSides"/>
                <wp:docPr id="19" name="graphics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graphics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7700" cy="915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5160" w:type="dxa"/>
          <w:shd w:val="clear" w:color="auto" w:fill="auto"/>
        </w:tcPr>
        <w:p w14:paraId="1EA71010" w14:textId="77777777" w:rsidR="00547BD3" w:rsidRPr="009B0B1B" w:rsidRDefault="00547BD3">
          <w:pPr>
            <w:pStyle w:val="TableContents"/>
            <w:rPr>
              <w:rFonts w:ascii="Liberation Sans" w:hAnsi="Liberation Sans"/>
              <w:b/>
              <w:bCs/>
              <w:color w:val="004586"/>
              <w:sz w:val="56"/>
              <w:szCs w:val="64"/>
            </w:rPr>
          </w:pPr>
          <w:r w:rsidRPr="009B0B1B">
            <w:rPr>
              <w:rFonts w:ascii="Liberation Sans" w:hAnsi="Liberation Sans"/>
              <w:b/>
              <w:bCs/>
              <w:color w:val="004586"/>
              <w:sz w:val="56"/>
              <w:szCs w:val="64"/>
            </w:rPr>
            <w:t>UNAH</w:t>
          </w:r>
        </w:p>
        <w:p w14:paraId="0A200AEF" w14:textId="77777777" w:rsidR="00547BD3" w:rsidRPr="009B0B1B" w:rsidRDefault="00547BD3">
          <w:pPr>
            <w:pStyle w:val="TableContents"/>
            <w:jc w:val="left"/>
            <w:rPr>
              <w:rFonts w:ascii="Liberation Sans" w:hAnsi="Liberation Sans"/>
              <w:color w:val="004586"/>
              <w:sz w:val="12"/>
              <w:szCs w:val="16"/>
            </w:rPr>
          </w:pPr>
          <w:r w:rsidRPr="009B0B1B">
            <w:rPr>
              <w:rFonts w:ascii="Liberation Sans" w:hAnsi="Liberation Sans"/>
              <w:color w:val="004586"/>
              <w:sz w:val="12"/>
              <w:szCs w:val="16"/>
            </w:rPr>
            <w:t xml:space="preserve">UNIVERSIDAD NACIONAL </w:t>
          </w:r>
        </w:p>
        <w:p w14:paraId="0A50337E" w14:textId="77777777" w:rsidR="00547BD3" w:rsidRPr="009B0B1B" w:rsidRDefault="00547BD3">
          <w:pPr>
            <w:pStyle w:val="TableContents"/>
            <w:jc w:val="left"/>
            <w:rPr>
              <w:rFonts w:ascii="Liberation Sans" w:hAnsi="Liberation Sans"/>
              <w:b/>
              <w:bCs/>
              <w:color w:val="004586"/>
              <w:sz w:val="12"/>
              <w:szCs w:val="16"/>
            </w:rPr>
          </w:pPr>
          <w:r w:rsidRPr="009B0B1B">
            <w:rPr>
              <w:rFonts w:ascii="Liberation Sans" w:hAnsi="Liberation Sans"/>
              <w:b/>
              <w:bCs/>
              <w:color w:val="004586"/>
              <w:sz w:val="12"/>
              <w:szCs w:val="16"/>
            </w:rPr>
            <w:t>AUTÓNOMA DE HONDURAS</w:t>
          </w:r>
        </w:p>
        <w:p w14:paraId="41D412E2" w14:textId="77777777" w:rsidR="00547BD3" w:rsidRPr="009B0B1B" w:rsidRDefault="00547BD3">
          <w:pPr>
            <w:pStyle w:val="TableContents"/>
            <w:jc w:val="left"/>
            <w:rPr>
              <w:rFonts w:ascii="Liberation Sans" w:hAnsi="Liberation Sans"/>
              <w:b/>
              <w:bCs/>
              <w:color w:val="004586"/>
              <w:sz w:val="12"/>
              <w:szCs w:val="16"/>
            </w:rPr>
          </w:pPr>
        </w:p>
        <w:p w14:paraId="7FE54516" w14:textId="77777777" w:rsidR="00547BD3" w:rsidRPr="009B0B1B" w:rsidRDefault="00547BD3">
          <w:pPr>
            <w:pStyle w:val="TableContents"/>
            <w:rPr>
              <w:rFonts w:ascii="Liberation Sans" w:hAnsi="Liberation Sans"/>
              <w:b/>
              <w:bCs/>
              <w:color w:val="004586"/>
              <w:sz w:val="16"/>
            </w:rPr>
          </w:pPr>
          <w:r w:rsidRPr="009B0B1B">
            <w:rPr>
              <w:rFonts w:ascii="Liberation Sans" w:hAnsi="Liberation Sans"/>
              <w:b/>
              <w:bCs/>
              <w:color w:val="004586"/>
              <w:sz w:val="16"/>
            </w:rPr>
            <w:t xml:space="preserve">DEPARTAMENTO DE </w:t>
          </w:r>
        </w:p>
        <w:p w14:paraId="199846CB" w14:textId="77777777" w:rsidR="00547BD3" w:rsidRDefault="00547BD3">
          <w:pPr>
            <w:pStyle w:val="TableContents"/>
            <w:rPr>
              <w:rFonts w:ascii="Liberation Sans" w:hAnsi="Liberation Sans"/>
              <w:b/>
              <w:bCs/>
              <w:color w:val="004586"/>
            </w:rPr>
          </w:pPr>
          <w:r w:rsidRPr="009B0B1B">
            <w:rPr>
              <w:rFonts w:ascii="Liberation Sans" w:hAnsi="Liberation Sans"/>
              <w:b/>
              <w:bCs/>
              <w:color w:val="004586"/>
              <w:sz w:val="16"/>
            </w:rPr>
            <w:t>INGENIERÍA EN SISTEMAS</w:t>
          </w:r>
        </w:p>
      </w:tc>
      <w:tc>
        <w:tcPr>
          <w:tcW w:w="3707" w:type="dxa"/>
          <w:shd w:val="clear" w:color="auto" w:fill="auto"/>
        </w:tcPr>
        <w:p w14:paraId="01E09F82" w14:textId="77777777" w:rsidR="00547BD3" w:rsidRDefault="00547BD3">
          <w:pPr>
            <w:pStyle w:val="TableContents"/>
            <w:jc w:val="center"/>
            <w:rPr>
              <w:rFonts w:ascii="Liberation Sans" w:hAnsi="Liberation Sans"/>
              <w:i/>
              <w:iCs/>
              <w:color w:val="004586"/>
              <w:sz w:val="16"/>
              <w:szCs w:val="16"/>
            </w:rPr>
          </w:pPr>
        </w:p>
        <w:p w14:paraId="2153F5D3" w14:textId="77777777" w:rsidR="00547BD3" w:rsidRDefault="00547BD3">
          <w:pPr>
            <w:pStyle w:val="TableContents"/>
            <w:jc w:val="center"/>
            <w:rPr>
              <w:rFonts w:ascii="Liberation Sans" w:hAnsi="Liberation Sans"/>
              <w:i/>
              <w:iCs/>
              <w:color w:val="004586"/>
              <w:sz w:val="16"/>
              <w:szCs w:val="16"/>
            </w:rPr>
          </w:pPr>
        </w:p>
        <w:p w14:paraId="2D0A70F4" w14:textId="2061D282" w:rsidR="00547BD3" w:rsidRPr="009B0B1B" w:rsidRDefault="00547BD3">
          <w:pPr>
            <w:pStyle w:val="TableContents"/>
            <w:jc w:val="center"/>
            <w:rPr>
              <w:rFonts w:ascii="Liberation Sans" w:hAnsi="Liberation Sans"/>
              <w:b/>
              <w:i/>
              <w:iCs/>
              <w:color w:val="004586"/>
              <w:szCs w:val="16"/>
            </w:rPr>
          </w:pPr>
          <w:r>
            <w:rPr>
              <w:rFonts w:ascii="Liberation Sans" w:hAnsi="Liberation Sans"/>
              <w:b/>
              <w:i/>
              <w:iCs/>
              <w:color w:val="004586"/>
              <w:szCs w:val="16"/>
            </w:rPr>
            <w:t>Desarrollo Web</w:t>
          </w:r>
        </w:p>
        <w:p w14:paraId="049C0E32" w14:textId="440F7BB9" w:rsidR="00547BD3" w:rsidRDefault="00547BD3">
          <w:pPr>
            <w:pStyle w:val="TableContents"/>
            <w:jc w:val="center"/>
            <w:rPr>
              <w:rFonts w:ascii="Liberation Sans" w:hAnsi="Liberation Sans"/>
              <w:i/>
              <w:iCs/>
              <w:color w:val="004586"/>
              <w:sz w:val="16"/>
              <w:szCs w:val="16"/>
            </w:rPr>
          </w:pPr>
          <w:r>
            <w:rPr>
              <w:rFonts w:ascii="Liberation Sans" w:hAnsi="Liberation Sans"/>
              <w:i/>
              <w:iCs/>
              <w:color w:val="004586"/>
              <w:sz w:val="16"/>
              <w:szCs w:val="16"/>
            </w:rPr>
            <w:t>Gafe Editor</w:t>
          </w:r>
        </w:p>
        <w:p w14:paraId="71D94790" w14:textId="77777777" w:rsidR="00547BD3" w:rsidRDefault="00547BD3">
          <w:pPr>
            <w:pStyle w:val="TableContents"/>
            <w:jc w:val="center"/>
            <w:rPr>
              <w:rFonts w:ascii="Liberation Sans" w:hAnsi="Liberation Sans"/>
              <w:i/>
              <w:iCs/>
              <w:color w:val="004586"/>
              <w:sz w:val="16"/>
              <w:szCs w:val="16"/>
            </w:rPr>
          </w:pPr>
        </w:p>
        <w:p w14:paraId="379B5061" w14:textId="77777777" w:rsidR="00547BD3" w:rsidRPr="009B0B1B" w:rsidRDefault="00547BD3" w:rsidP="009B0B1B">
          <w:pPr>
            <w:pStyle w:val="TableContents"/>
            <w:jc w:val="center"/>
            <w:rPr>
              <w:rFonts w:ascii="Liberation Sans" w:hAnsi="Liberation Sans"/>
              <w:b/>
              <w:i/>
              <w:iCs/>
              <w:color w:val="004586"/>
              <w:sz w:val="16"/>
              <w:szCs w:val="16"/>
            </w:rPr>
          </w:pPr>
          <w:r w:rsidRPr="009B0B1B">
            <w:rPr>
              <w:rFonts w:ascii="Liberation Sans" w:hAnsi="Liberation Sans"/>
              <w:b/>
              <w:i/>
              <w:iCs/>
              <w:color w:val="004586"/>
              <w:sz w:val="16"/>
              <w:szCs w:val="16"/>
            </w:rPr>
            <w:t>Catedrático: Erick Vladimir Marín</w:t>
          </w:r>
        </w:p>
      </w:tc>
      <w:tc>
        <w:tcPr>
          <w:tcW w:w="507" w:type="dxa"/>
          <w:shd w:val="clear" w:color="auto" w:fill="auto"/>
        </w:tcPr>
        <w:p w14:paraId="5C6776D3" w14:textId="77777777" w:rsidR="00547BD3" w:rsidRDefault="00547BD3">
          <w:pPr>
            <w:pStyle w:val="TableContents"/>
            <w:shd w:val="clear" w:color="auto" w:fill="FFD320"/>
            <w:rPr>
              <w:rFonts w:ascii="Liberation Sans" w:hAnsi="Liberation Sans"/>
            </w:rPr>
          </w:pPr>
        </w:p>
        <w:p w14:paraId="0846517A" w14:textId="77777777" w:rsidR="00547BD3" w:rsidRDefault="00547BD3">
          <w:pPr>
            <w:pStyle w:val="TableContents"/>
            <w:shd w:val="clear" w:color="auto" w:fill="FFD320"/>
            <w:rPr>
              <w:rFonts w:ascii="Liberation Sans" w:hAnsi="Liberation Sans"/>
            </w:rPr>
          </w:pPr>
        </w:p>
        <w:p w14:paraId="0CB05A1D" w14:textId="77777777" w:rsidR="00547BD3" w:rsidRDefault="00547BD3">
          <w:pPr>
            <w:pStyle w:val="TableContents"/>
            <w:shd w:val="clear" w:color="auto" w:fill="FFD320"/>
            <w:rPr>
              <w:rFonts w:ascii="Liberation Sans" w:hAnsi="Liberation Sans"/>
            </w:rPr>
          </w:pPr>
        </w:p>
        <w:p w14:paraId="647DC521" w14:textId="77777777" w:rsidR="00547BD3" w:rsidRDefault="00547BD3">
          <w:pPr>
            <w:pStyle w:val="TableContents"/>
            <w:shd w:val="clear" w:color="auto" w:fill="FFD320"/>
            <w:rPr>
              <w:rFonts w:ascii="Liberation Sans" w:hAnsi="Liberation Sans"/>
            </w:rPr>
          </w:pPr>
        </w:p>
        <w:p w14:paraId="48005E7A" w14:textId="77777777" w:rsidR="00547BD3" w:rsidRDefault="00547BD3">
          <w:pPr>
            <w:pStyle w:val="TableContents"/>
            <w:shd w:val="clear" w:color="auto" w:fill="FFD320"/>
            <w:rPr>
              <w:rFonts w:ascii="Liberation Sans" w:hAnsi="Liberation Sans"/>
            </w:rPr>
          </w:pPr>
        </w:p>
        <w:p w14:paraId="51353FD7" w14:textId="77777777" w:rsidR="00547BD3" w:rsidRDefault="00547BD3">
          <w:pPr>
            <w:pStyle w:val="TableContents"/>
            <w:shd w:val="clear" w:color="auto" w:fill="FFD320"/>
            <w:rPr>
              <w:rFonts w:ascii="Liberation Sans" w:hAnsi="Liberation Sans"/>
            </w:rPr>
          </w:pPr>
        </w:p>
      </w:tc>
    </w:tr>
  </w:tbl>
  <w:p w14:paraId="41FF9034" w14:textId="77777777" w:rsidR="00547BD3" w:rsidRDefault="00547BD3" w:rsidP="009B0B1B">
    <w:pPr>
      <w:rPr>
        <w:rFonts w:ascii="Liberation Sans" w:hAnsi="Liberation Sans"/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w14:anchorId="784FFF08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4" type="#_x0000_t75" style="width:11.25pt;height:11.25pt" o:bullet="t">
        <v:imagedata r:id="rId1" o:title="mso6C60"/>
      </v:shape>
    </w:pict>
  </w:numPicBullet>
  <w:abstractNum w:abstractNumId="0" w15:restartNumberingAfterBreak="0">
    <w:nsid w:val="00000007"/>
    <w:multiLevelType w:val="multilevel"/>
    <w:tmpl w:val="0000000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 w15:restartNumberingAfterBreak="0">
    <w:nsid w:val="00000008"/>
    <w:multiLevelType w:val="multilevel"/>
    <w:tmpl w:val="00000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9"/>
    <w:multiLevelType w:val="multilevel"/>
    <w:tmpl w:val="0000000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60F111C"/>
    <w:multiLevelType w:val="multilevel"/>
    <w:tmpl w:val="089823EA"/>
    <w:lvl w:ilvl="0">
      <w:start w:val="1"/>
      <w:numFmt w:val="none"/>
      <w:pStyle w:val="Ttulo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115E660C"/>
    <w:multiLevelType w:val="hybridMultilevel"/>
    <w:tmpl w:val="2D7A2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493481"/>
    <w:multiLevelType w:val="hybridMultilevel"/>
    <w:tmpl w:val="E304B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0C413E"/>
    <w:multiLevelType w:val="hybridMultilevel"/>
    <w:tmpl w:val="51F8E6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9928FA"/>
    <w:multiLevelType w:val="hybridMultilevel"/>
    <w:tmpl w:val="5A6AF2EE"/>
    <w:lvl w:ilvl="0" w:tplc="4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4F87DD4"/>
    <w:multiLevelType w:val="hybridMultilevel"/>
    <w:tmpl w:val="0CC8C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9B72C1"/>
    <w:multiLevelType w:val="hybridMultilevel"/>
    <w:tmpl w:val="5E74246C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F56350"/>
    <w:multiLevelType w:val="hybridMultilevel"/>
    <w:tmpl w:val="7C344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342AA4"/>
    <w:multiLevelType w:val="hybridMultilevel"/>
    <w:tmpl w:val="FC0E3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3E756F"/>
    <w:multiLevelType w:val="multilevel"/>
    <w:tmpl w:val="07C2116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3" w15:restartNumberingAfterBreak="0">
    <w:nsid w:val="712D168D"/>
    <w:multiLevelType w:val="hybridMultilevel"/>
    <w:tmpl w:val="F2A8D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F65B31"/>
    <w:multiLevelType w:val="hybridMultilevel"/>
    <w:tmpl w:val="92809FEA"/>
    <w:lvl w:ilvl="0" w:tplc="4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B74FA6"/>
    <w:multiLevelType w:val="hybridMultilevel"/>
    <w:tmpl w:val="B7B295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E16F44"/>
    <w:multiLevelType w:val="hybridMultilevel"/>
    <w:tmpl w:val="2870B834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6"/>
  </w:num>
  <w:num w:numId="4">
    <w:abstractNumId w:val="8"/>
  </w:num>
  <w:num w:numId="5">
    <w:abstractNumId w:val="4"/>
  </w:num>
  <w:num w:numId="6">
    <w:abstractNumId w:val="15"/>
  </w:num>
  <w:num w:numId="7">
    <w:abstractNumId w:val="11"/>
  </w:num>
  <w:num w:numId="8">
    <w:abstractNumId w:val="10"/>
  </w:num>
  <w:num w:numId="9">
    <w:abstractNumId w:val="5"/>
  </w:num>
  <w:num w:numId="10">
    <w:abstractNumId w:val="13"/>
  </w:num>
  <w:num w:numId="11">
    <w:abstractNumId w:val="0"/>
  </w:num>
  <w:num w:numId="12">
    <w:abstractNumId w:val="1"/>
  </w:num>
  <w:num w:numId="13">
    <w:abstractNumId w:val="2"/>
  </w:num>
  <w:num w:numId="14">
    <w:abstractNumId w:val="14"/>
  </w:num>
  <w:num w:numId="15">
    <w:abstractNumId w:val="9"/>
  </w:num>
  <w:num w:numId="16">
    <w:abstractNumId w:val="7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8D3"/>
    <w:rsid w:val="000327C2"/>
    <w:rsid w:val="00032E72"/>
    <w:rsid w:val="000F50AB"/>
    <w:rsid w:val="0017781D"/>
    <w:rsid w:val="001A02E4"/>
    <w:rsid w:val="001B179D"/>
    <w:rsid w:val="001D6193"/>
    <w:rsid w:val="00237B51"/>
    <w:rsid w:val="002565A0"/>
    <w:rsid w:val="00266202"/>
    <w:rsid w:val="00296BD6"/>
    <w:rsid w:val="00297CC6"/>
    <w:rsid w:val="002D68D3"/>
    <w:rsid w:val="002E0BF1"/>
    <w:rsid w:val="003711ED"/>
    <w:rsid w:val="0037770D"/>
    <w:rsid w:val="003A68BE"/>
    <w:rsid w:val="003B5434"/>
    <w:rsid w:val="003C2C87"/>
    <w:rsid w:val="003D5BE2"/>
    <w:rsid w:val="004004D1"/>
    <w:rsid w:val="00453E8D"/>
    <w:rsid w:val="00473775"/>
    <w:rsid w:val="004A2250"/>
    <w:rsid w:val="004E37F3"/>
    <w:rsid w:val="00547BD3"/>
    <w:rsid w:val="0056532C"/>
    <w:rsid w:val="005D40C9"/>
    <w:rsid w:val="005F45BA"/>
    <w:rsid w:val="006710BB"/>
    <w:rsid w:val="006E3A9C"/>
    <w:rsid w:val="007147AD"/>
    <w:rsid w:val="00727AF3"/>
    <w:rsid w:val="00766CEE"/>
    <w:rsid w:val="00782BA8"/>
    <w:rsid w:val="007F4DDB"/>
    <w:rsid w:val="0083689B"/>
    <w:rsid w:val="00877786"/>
    <w:rsid w:val="008E2341"/>
    <w:rsid w:val="009231F6"/>
    <w:rsid w:val="00940250"/>
    <w:rsid w:val="0095205E"/>
    <w:rsid w:val="00961A86"/>
    <w:rsid w:val="00977304"/>
    <w:rsid w:val="009B0B1B"/>
    <w:rsid w:val="009D3A0B"/>
    <w:rsid w:val="009D48F4"/>
    <w:rsid w:val="009E5D9B"/>
    <w:rsid w:val="00A52AE3"/>
    <w:rsid w:val="00A52DBC"/>
    <w:rsid w:val="00A566F1"/>
    <w:rsid w:val="00A6490F"/>
    <w:rsid w:val="00A66F4B"/>
    <w:rsid w:val="00A823A0"/>
    <w:rsid w:val="00A861F8"/>
    <w:rsid w:val="00B02063"/>
    <w:rsid w:val="00B038EC"/>
    <w:rsid w:val="00B600C7"/>
    <w:rsid w:val="00C112C5"/>
    <w:rsid w:val="00D61304"/>
    <w:rsid w:val="00D941BD"/>
    <w:rsid w:val="00DC5FDD"/>
    <w:rsid w:val="00DC7089"/>
    <w:rsid w:val="00E46A31"/>
    <w:rsid w:val="00E87E91"/>
    <w:rsid w:val="00EC058B"/>
    <w:rsid w:val="00F15643"/>
    <w:rsid w:val="00F219FE"/>
    <w:rsid w:val="00F91DAA"/>
    <w:rsid w:val="00FC0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831924B"/>
  <w15:docId w15:val="{D663D611-C2FE-4844-A8D9-4B9CD703B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WenQuanYi Micro Hei" w:hAnsi="Liberation Serif" w:cs="Lohit Hindi"/>
        <w:sz w:val="24"/>
        <w:szCs w:val="24"/>
        <w:lang w:val="es-HN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  <w:rPr>
      <w:rFonts w:ascii="Arial" w:hAnsi="Arial"/>
      <w:sz w:val="22"/>
    </w:rPr>
  </w:style>
  <w:style w:type="paragraph" w:styleId="Ttulo1">
    <w:name w:val="heading 1"/>
    <w:basedOn w:val="Heading"/>
    <w:next w:val="Textoindependiente"/>
    <w:qFormat/>
    <w:rsid w:val="007F4DDB"/>
    <w:pPr>
      <w:numPr>
        <w:numId w:val="1"/>
      </w:numPr>
      <w:outlineLvl w:val="0"/>
    </w:pPr>
    <w:rPr>
      <w:b/>
      <w:bCs/>
      <w:color w:val="004586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77786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Textoindependiente">
    <w:name w:val="Body Text"/>
    <w:basedOn w:val="Normal"/>
    <w:pPr>
      <w:spacing w:after="120"/>
    </w:pPr>
  </w:style>
  <w:style w:type="paragraph" w:styleId="Lista">
    <w:name w:val="List"/>
    <w:basedOn w:val="Textoindependiente"/>
  </w:style>
  <w:style w:type="paragraph" w:styleId="Descripcin">
    <w:name w:val="caption"/>
    <w:basedOn w:val="Normal"/>
    <w:qFormat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Encabezado">
    <w:name w:val="header"/>
    <w:basedOn w:val="Normal"/>
    <w:pPr>
      <w:suppressLineNumbers/>
      <w:tabs>
        <w:tab w:val="center" w:pos="4819"/>
        <w:tab w:val="right" w:pos="9638"/>
      </w:tabs>
    </w:pPr>
  </w:style>
  <w:style w:type="paragraph" w:styleId="Piedepgina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Ttulo">
    <w:name w:val="Title"/>
    <w:basedOn w:val="Normal"/>
    <w:next w:val="Normal"/>
    <w:link w:val="TtuloCar"/>
    <w:uiPriority w:val="10"/>
    <w:qFormat/>
    <w:rsid w:val="005F45BA"/>
    <w:pPr>
      <w:keepNext/>
      <w:keepLines/>
      <w:widowControl/>
      <w:spacing w:line="276" w:lineRule="auto"/>
      <w:contextualSpacing/>
      <w:jc w:val="left"/>
    </w:pPr>
    <w:rPr>
      <w:rFonts w:ascii="Trebuchet MS" w:eastAsia="Trebuchet MS" w:hAnsi="Trebuchet MS" w:cs="Trebuchet MS"/>
      <w:color w:val="000000"/>
      <w:sz w:val="42"/>
      <w:szCs w:val="20"/>
      <w:lang w:eastAsia="en-US" w:bidi="ar-SA"/>
    </w:rPr>
  </w:style>
  <w:style w:type="character" w:customStyle="1" w:styleId="TtuloCar">
    <w:name w:val="Título Car"/>
    <w:basedOn w:val="Fuentedeprrafopredeter"/>
    <w:link w:val="Ttulo"/>
    <w:uiPriority w:val="10"/>
    <w:qFormat/>
    <w:rsid w:val="005F45BA"/>
    <w:rPr>
      <w:rFonts w:ascii="Trebuchet MS" w:eastAsia="Trebuchet MS" w:hAnsi="Trebuchet MS" w:cs="Trebuchet MS"/>
      <w:color w:val="000000"/>
      <w:sz w:val="42"/>
      <w:szCs w:val="20"/>
      <w:lang w:eastAsia="en-US" w:bidi="ar-SA"/>
    </w:rPr>
  </w:style>
  <w:style w:type="paragraph" w:styleId="Prrafodelista">
    <w:name w:val="List Paragraph"/>
    <w:basedOn w:val="Normal"/>
    <w:uiPriority w:val="34"/>
    <w:qFormat/>
    <w:rsid w:val="005F45BA"/>
    <w:pPr>
      <w:widowControl/>
      <w:spacing w:line="276" w:lineRule="auto"/>
      <w:ind w:left="720"/>
      <w:contextualSpacing/>
      <w:jc w:val="left"/>
    </w:pPr>
    <w:rPr>
      <w:rFonts w:eastAsia="MS Mincho" w:cs="Arial"/>
      <w:color w:val="000000"/>
      <w:szCs w:val="20"/>
      <w:lang w:eastAsia="en-US" w:bidi="ar-SA"/>
    </w:rPr>
  </w:style>
  <w:style w:type="paragraph" w:styleId="Sinespaciado">
    <w:name w:val="No Spacing"/>
    <w:uiPriority w:val="1"/>
    <w:qFormat/>
    <w:rsid w:val="005F45BA"/>
    <w:rPr>
      <w:rFonts w:ascii="Arial" w:eastAsia="MS Mincho" w:hAnsi="Arial" w:cs="Arial"/>
      <w:color w:val="000000"/>
      <w:sz w:val="22"/>
      <w:szCs w:val="20"/>
      <w:lang w:val="en-US" w:eastAsia="en-US" w:bidi="ar-SA"/>
    </w:rPr>
  </w:style>
  <w:style w:type="table" w:styleId="Tablaconcuadrcula">
    <w:name w:val="Table Grid"/>
    <w:basedOn w:val="Tablanormal"/>
    <w:uiPriority w:val="39"/>
    <w:rsid w:val="005F45BA"/>
    <w:rPr>
      <w:rFonts w:ascii="Arial" w:eastAsia="MS Mincho" w:hAnsi="Arial" w:cs="Arial"/>
      <w:color w:val="000000"/>
      <w:sz w:val="22"/>
      <w:szCs w:val="20"/>
      <w:lang w:val="en-US"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5F45BA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5F45BA"/>
    <w:pPr>
      <w:widowControl/>
      <w:spacing w:after="100" w:line="276" w:lineRule="auto"/>
      <w:jc w:val="left"/>
    </w:pPr>
    <w:rPr>
      <w:rFonts w:eastAsia="MS Mincho" w:cs="Arial"/>
      <w:color w:val="000000"/>
      <w:szCs w:val="20"/>
      <w:lang w:eastAsia="en-US" w:bidi="ar-SA"/>
    </w:rPr>
  </w:style>
  <w:style w:type="character" w:customStyle="1" w:styleId="Ttulo2Car">
    <w:name w:val="Título 2 Car"/>
    <w:basedOn w:val="Fuentedeprrafopredeter"/>
    <w:link w:val="Ttulo2"/>
    <w:uiPriority w:val="9"/>
    <w:rsid w:val="00877786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877786"/>
    <w:rPr>
      <w:color w:val="808080"/>
      <w:shd w:val="clear" w:color="auto" w:fill="E6E6E6"/>
    </w:rPr>
  </w:style>
  <w:style w:type="paragraph" w:styleId="TDC2">
    <w:name w:val="toc 2"/>
    <w:basedOn w:val="Normal"/>
    <w:next w:val="Normal"/>
    <w:autoRedefine/>
    <w:uiPriority w:val="39"/>
    <w:unhideWhenUsed/>
    <w:rsid w:val="009D3A0B"/>
    <w:pPr>
      <w:spacing w:after="100"/>
      <w:ind w:left="220"/>
    </w:pPr>
    <w:rPr>
      <w:rFonts w:cs="Mangal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1B179D"/>
    <w:rPr>
      <w:rFonts w:asciiTheme="minorHAnsi" w:eastAsiaTheme="minorHAnsi" w:hAnsiTheme="minorHAnsi" w:cstheme="minorBidi"/>
      <w:sz w:val="22"/>
      <w:szCs w:val="22"/>
      <w:lang w:val="en-US"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91DAA"/>
    <w:pPr>
      <w:autoSpaceDE w:val="0"/>
      <w:autoSpaceDN w:val="0"/>
      <w:adjustRightInd w:val="0"/>
    </w:pPr>
    <w:rPr>
      <w:rFonts w:ascii="Calibri" w:eastAsia="Arial" w:hAnsi="Calibri" w:cs="Calibri"/>
      <w:color w:val="000000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91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</TotalTime>
  <Pages>1</Pages>
  <Words>978</Words>
  <Characters>5379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Marín</dc:creator>
  <dc:description/>
  <cp:lastModifiedBy>Fran Mayen</cp:lastModifiedBy>
  <cp:revision>11</cp:revision>
  <cp:lastPrinted>2018-10-31T19:20:00Z</cp:lastPrinted>
  <dcterms:created xsi:type="dcterms:W3CDTF">2018-10-27T18:47:00Z</dcterms:created>
  <dcterms:modified xsi:type="dcterms:W3CDTF">2018-10-31T19:20:00Z</dcterms:modified>
  <dc:language>es-HN</dc:language>
</cp:coreProperties>
</file>